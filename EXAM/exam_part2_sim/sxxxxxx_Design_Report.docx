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C40B6F8" w14:textId="77777777" w:rsidR="006D4AF5" w:rsidRPr="00AE34FE" w:rsidRDefault="009F6106">
      <w:pPr>
        <w:pStyle w:val="Titolo"/>
        <w:rPr>
          <w:b/>
          <w:sz w:val="24"/>
          <w:lang w:val="en-GB"/>
        </w:rPr>
      </w:pPr>
      <w:r>
        <w:rPr>
          <w:b/>
          <w:lang w:val="en-GB"/>
        </w:rPr>
        <w:t>Digital</w:t>
      </w:r>
      <w:r w:rsidR="006D4AF5">
        <w:rPr>
          <w:b/>
          <w:lang w:val="en-GB"/>
        </w:rPr>
        <w:t xml:space="preserve"> Control</w:t>
      </w:r>
      <w:r>
        <w:rPr>
          <w:b/>
          <w:lang w:val="en-GB"/>
        </w:rPr>
        <w:t xml:space="preserve"> Architectures and Technologies</w:t>
      </w:r>
      <w:r w:rsidR="00730FEF">
        <w:rPr>
          <w:b/>
          <w:lang w:val="en-GB"/>
        </w:rPr>
        <w:t xml:space="preserve"> </w:t>
      </w:r>
      <w:r w:rsidR="00AE34FE">
        <w:rPr>
          <w:b/>
          <w:sz w:val="24"/>
          <w:lang w:val="en-GB"/>
        </w:rPr>
        <w:t>(01PDC</w:t>
      </w:r>
      <w:r w:rsidR="00AE34FE">
        <w:rPr>
          <w:b/>
          <w:sz w:val="20"/>
          <w:szCs w:val="20"/>
          <w:lang w:val="en-GB"/>
        </w:rPr>
        <w:t>QW</w:t>
      </w:r>
      <w:r w:rsidR="00AE34FE">
        <w:rPr>
          <w:b/>
          <w:sz w:val="24"/>
          <w:lang w:val="en-GB"/>
        </w:rPr>
        <w:t>-01PDC</w:t>
      </w:r>
      <w:r w:rsidR="00AE34FE">
        <w:rPr>
          <w:b/>
          <w:sz w:val="20"/>
          <w:szCs w:val="20"/>
          <w:lang w:val="en-GB"/>
        </w:rPr>
        <w:t>OV</w:t>
      </w:r>
      <w:r w:rsidR="00AE34FE" w:rsidRPr="00AE34FE">
        <w:rPr>
          <w:b/>
          <w:sz w:val="24"/>
          <w:lang w:val="en-GB"/>
        </w:rPr>
        <w:t>)</w:t>
      </w:r>
    </w:p>
    <w:p w14:paraId="79B81019" w14:textId="77777777" w:rsidR="006D4AF5" w:rsidRPr="00D11DF7" w:rsidRDefault="003F3C59" w:rsidP="00D0719C">
      <w:pPr>
        <w:pStyle w:val="Titolo1"/>
        <w:numPr>
          <w:ilvl w:val="0"/>
          <w:numId w:val="0"/>
        </w:numPr>
        <w:spacing w:before="480" w:after="360"/>
        <w:rPr>
          <w:i/>
          <w:sz w:val="28"/>
          <w:u w:val="single"/>
          <w:lang w:val="en-GB"/>
        </w:rPr>
      </w:pPr>
      <w:r>
        <w:rPr>
          <w:i/>
          <w:noProof/>
          <w:sz w:val="28"/>
          <w:lang w:eastAsia="it-IT"/>
        </w:rPr>
        <mc:AlternateContent>
          <mc:Choice Requires="wps">
            <w:drawing>
              <wp:anchor distT="0" distB="0" distL="114935" distR="114935" simplePos="0" relativeHeight="251656704" behindDoc="0" locked="0" layoutInCell="1" allowOverlap="1" wp14:anchorId="54C62931" wp14:editId="51271AC3">
                <wp:simplePos x="0" y="0"/>
                <wp:positionH relativeFrom="column">
                  <wp:posOffset>-34290</wp:posOffset>
                </wp:positionH>
                <wp:positionV relativeFrom="paragraph">
                  <wp:posOffset>275590</wp:posOffset>
                </wp:positionV>
                <wp:extent cx="6210300" cy="341630"/>
                <wp:effectExtent l="0" t="0" r="0" b="0"/>
                <wp:wrapNone/>
                <wp:docPr id="1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69401" w14:textId="5548FDEF" w:rsidR="00265181" w:rsidRPr="00730FEF" w:rsidRDefault="00265181" w:rsidP="004E72EC">
                            <w:pPr>
                              <w:pStyle w:val="Corpodeltesto31"/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</w:pPr>
                            <w:r w:rsidRPr="00730FEF"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>Surname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 </w:t>
                            </w:r>
                            <w:r w:rsidR="00B700D3"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    Name     </w:t>
                            </w:r>
                            <w:r w:rsidR="00F154E0"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730FEF"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>id</w:t>
                            </w:r>
                            <w:r w:rsidR="00235B62"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="00CE50BB"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C62931" id="_x0000_t202" coordsize="21600,21600" o:spt="202" path="m,l,21600r21600,l21600,xe">
                <v:stroke joinstyle="miter"/>
                <v:path gradientshapeok="t" o:connecttype="rect"/>
              </v:shapetype>
              <v:shape id="Text Box 136" o:spid="_x0000_s1026" type="#_x0000_t202" style="position:absolute;left:0;text-align:left;margin-left:-2.7pt;margin-top:21.7pt;width:489pt;height:26.9pt;z-index:25165670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" strokeweight="1pt">
                <v:textbox>
                  <w:txbxContent>
                    <w:p w14:paraId="79169401" w14:textId="5548FDEF" w:rsidR="00265181" w:rsidRPr="00730FEF" w:rsidRDefault="00265181" w:rsidP="004E72EC">
                      <w:pPr>
                        <w:pStyle w:val="Corpodeltesto31"/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</w:pPr>
                      <w:r w:rsidRPr="00730FEF"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>Surname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 </w:t>
                      </w:r>
                      <w:r w:rsidR="00B700D3"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    Name     </w:t>
                      </w:r>
                      <w:r w:rsidR="00F154E0"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</w:t>
                      </w:r>
                      <w:r w:rsidRPr="00730FEF"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>id</w:t>
                      </w:r>
                      <w:r w:rsidR="00235B62"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</w:t>
                      </w:r>
                      <w:r w:rsidR="00CE50BB"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4E72EC" w:rsidRPr="00D11DF7">
        <w:rPr>
          <w:i/>
          <w:sz w:val="28"/>
          <w:u w:val="single"/>
          <w:lang w:val="en-GB"/>
        </w:rPr>
        <w:t>am Simulation</w:t>
      </w:r>
    </w:p>
    <w:p w14:paraId="254E7E47" w14:textId="69CE6EAD" w:rsidR="00024E6A" w:rsidRDefault="00174166" w:rsidP="00024E6A">
      <w:pPr>
        <w:jc w:val="center"/>
        <w:rPr>
          <w:rFonts w:ascii="Arial" w:hAnsi="Arial" w:cs="Arial"/>
          <w:b/>
          <w:sz w:val="28"/>
          <w:szCs w:val="28"/>
          <w:u w:val="single"/>
          <w:lang w:val="en-GB"/>
        </w:rPr>
      </w:pPr>
      <w:r>
        <w:rPr>
          <w:rFonts w:ascii="Arial" w:hAnsi="Arial" w:cs="Arial"/>
          <w:b/>
          <w:sz w:val="28"/>
          <w:szCs w:val="28"/>
          <w:u w:val="single"/>
          <w:lang w:val="en-GB"/>
        </w:rPr>
        <w:t>Design</w:t>
      </w:r>
      <w:r w:rsidR="009733F4">
        <w:rPr>
          <w:rFonts w:ascii="Arial" w:hAnsi="Arial" w:cs="Arial"/>
          <w:b/>
          <w:sz w:val="28"/>
          <w:szCs w:val="28"/>
          <w:u w:val="single"/>
          <w:lang w:val="en-GB"/>
        </w:rPr>
        <w:t xml:space="preserve"> Report</w:t>
      </w:r>
    </w:p>
    <w:p w14:paraId="2F78C860" w14:textId="389228CC" w:rsidR="0088242D" w:rsidRDefault="0088242D" w:rsidP="00024E6A">
      <w:pPr>
        <w:jc w:val="center"/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pP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>Delivery of th</w:t>
      </w:r>
      <w:r w:rsidR="005576F2"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>is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 filled </w:t>
      </w:r>
      <w:r w:rsidR="005576F2"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>out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 </w:t>
      </w:r>
      <w:r w:rsidR="005576F2"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report 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>is mandatory for evaluation of Part II</w:t>
      </w:r>
    </w:p>
    <w:p w14:paraId="7AAB1FCB" w14:textId="11EF9FD1" w:rsidR="00793ADF" w:rsidRDefault="00793ADF" w:rsidP="00024E6A">
      <w:pPr>
        <w:jc w:val="center"/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pPr>
    </w:p>
    <w:p w14:paraId="05A8067C" w14:textId="69BEAA13" w:rsidR="00793ADF" w:rsidRDefault="00793ADF" w:rsidP="00793ADF">
      <w:pPr>
        <w:pStyle w:val="Corpotesto"/>
        <w:rPr>
          <w:lang w:val="en-GB"/>
        </w:rPr>
      </w:pPr>
      <w:r>
        <w:rPr>
          <w:lang w:val="en-GB"/>
        </w:rPr>
        <w:t xml:space="preserve">Develop the design procedure through a </w:t>
      </w:r>
    </w:p>
    <w:p w14:paraId="1A0D782C" w14:textId="77777777" w:rsidR="00793ADF" w:rsidRPr="000E5EEF" w:rsidRDefault="00793ADF" w:rsidP="00793ADF">
      <w:pPr>
        <w:pStyle w:val="Corpotesto"/>
        <w:numPr>
          <w:ilvl w:val="0"/>
          <w:numId w:val="43"/>
        </w:numPr>
        <w:rPr>
          <w:lang w:val="en-GB"/>
        </w:rPr>
      </w:pPr>
      <w:r>
        <w:rPr>
          <w:lang w:val="en-GB"/>
        </w:rPr>
        <w:t xml:space="preserve">MatLab script named </w:t>
      </w:r>
      <w:r w:rsidRPr="000E5EEF">
        <w:rPr>
          <w:rFonts w:ascii="Courier New" w:hAnsi="Courier New" w:cs="Courier New"/>
          <w:b/>
          <w:color w:val="000000"/>
          <w:lang w:val="en-GB"/>
        </w:rPr>
        <w:t>s</w:t>
      </w:r>
      <w:r>
        <w:rPr>
          <w:rFonts w:ascii="Courier New" w:hAnsi="Courier New" w:cs="Courier New"/>
          <w:b/>
          <w:color w:val="000000"/>
          <w:lang w:val="en-GB"/>
        </w:rPr>
        <w:t>xxxxxx</w:t>
      </w:r>
      <w:r w:rsidRPr="000E5EEF">
        <w:rPr>
          <w:rFonts w:ascii="Courier New" w:hAnsi="Courier New" w:cs="Courier New"/>
          <w:b/>
          <w:color w:val="000000"/>
          <w:lang w:val="en-GB"/>
        </w:rPr>
        <w:t>_design.m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>following the naming described below for the relevant transfer functions and variables:</w:t>
      </w:r>
    </w:p>
    <w:p w14:paraId="11C80182" w14:textId="1D7EA680" w:rsidR="00793ADF" w:rsidRPr="000E5EEF" w:rsidRDefault="00793ADF" w:rsidP="00793ADF">
      <w:pPr>
        <w:pStyle w:val="Corpotesto"/>
        <w:numPr>
          <w:ilvl w:val="1"/>
          <w:numId w:val="43"/>
        </w:numPr>
        <w:rPr>
          <w:lang w:val="en-GB"/>
        </w:rPr>
      </w:pPr>
      <w:r w:rsidRPr="000E5EEF">
        <w:rPr>
          <w:rFonts w:ascii="Courier New" w:hAnsi="Courier New" w:cs="Courier New"/>
          <w:b/>
          <w:color w:val="000000"/>
          <w:lang w:val="en-GB"/>
        </w:rPr>
        <w:t>Gcont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 w:rsidRPr="000E5EEF">
        <w:rPr>
          <w:rFonts w:ascii="Courier New" w:hAnsi="Courier New" w:cs="Courier New"/>
          <w:bCs/>
          <w:color w:val="000000"/>
          <w:lang w:val="en-GB"/>
        </w:rPr>
        <w:sym w:font="Wingdings" w:char="F0E0"/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continuous time plant transfer function </w:t>
      </w:r>
      <w:r w:rsidRPr="000E5EEF">
        <w:rPr>
          <w:position w:val="-12"/>
        </w:rPr>
        <w:object w:dxaOrig="880" w:dyaOrig="360" w14:anchorId="21EEA2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pt;height:18.25pt" o:ole="" filled="t">
            <v:fill color2="black"/>
            <v:imagedata r:id="rId7" o:title=""/>
          </v:shape>
          <o:OLEObject Type="Embed" ProgID="Equation.DSMT4" ShapeID="_x0000_i1025" DrawAspect="Content" ObjectID="_1797664643" r:id="rId8"/>
        </w:object>
      </w:r>
    </w:p>
    <w:p w14:paraId="40EEA3AE" w14:textId="77777777" w:rsidR="00793ADF" w:rsidRPr="000E5EEF" w:rsidRDefault="00793ADF" w:rsidP="00793ADF">
      <w:pPr>
        <w:pStyle w:val="Corpotesto"/>
        <w:numPr>
          <w:ilvl w:val="1"/>
          <w:numId w:val="43"/>
        </w:numPr>
        <w:rPr>
          <w:lang w:val="en-GB"/>
        </w:rPr>
      </w:pPr>
      <w:r w:rsidRPr="000E5EEF">
        <w:rPr>
          <w:rFonts w:ascii="Courier New" w:hAnsi="Courier New" w:cs="Courier New"/>
          <w:b/>
          <w:color w:val="000000"/>
          <w:lang w:val="en-GB"/>
        </w:rPr>
        <w:t>G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 w:rsidRPr="000E5EEF">
        <w:rPr>
          <w:rFonts w:ascii="Courier New" w:hAnsi="Courier New" w:cs="Courier New"/>
          <w:bCs/>
          <w:color w:val="000000"/>
          <w:lang w:val="en-GB"/>
        </w:rPr>
        <w:sym w:font="Wingdings" w:char="F0E0"/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discrete time plant transfer function </w:t>
      </w:r>
      <w:r w:rsidRPr="000E5EEF">
        <w:rPr>
          <w:position w:val="-10"/>
        </w:rPr>
        <w:object w:dxaOrig="600" w:dyaOrig="340" w14:anchorId="5AE19F47">
          <v:shape id="_x0000_i1026" type="#_x0000_t75" style="width:30.25pt;height:16.75pt" o:ole="" filled="t">
            <v:fill color2="black"/>
            <v:imagedata r:id="rId9" o:title=""/>
          </v:shape>
          <o:OLEObject Type="Embed" ProgID="Equation.DSMT4" ShapeID="_x0000_i1026" DrawAspect="Content" ObjectID="_1797664644" r:id="rId10"/>
        </w:object>
      </w:r>
      <w:r w:rsidRPr="000E5EEF">
        <w:rPr>
          <w:lang w:val="en-US"/>
        </w:rPr>
        <w:t>;</w:t>
      </w:r>
    </w:p>
    <w:p w14:paraId="05947E38" w14:textId="3FC74D07" w:rsidR="00793ADF" w:rsidRPr="000E5EEF" w:rsidRDefault="00793ADF" w:rsidP="002A2C63">
      <w:pPr>
        <w:pStyle w:val="Corpotesto"/>
        <w:numPr>
          <w:ilvl w:val="1"/>
          <w:numId w:val="43"/>
        </w:numPr>
        <w:rPr>
          <w:lang w:val="en-GB"/>
        </w:rPr>
      </w:pPr>
      <w:r w:rsidRPr="000E5EEF">
        <w:rPr>
          <w:rFonts w:ascii="Courier New" w:hAnsi="Courier New" w:cs="Courier New"/>
          <w:b/>
          <w:color w:val="000000"/>
        </w:rPr>
        <w:t>C</w:t>
      </w:r>
      <w:r w:rsidRPr="000E5EEF">
        <w:rPr>
          <w:rFonts w:ascii="Courier New" w:hAnsi="Courier New" w:cs="Courier New"/>
          <w:bCs/>
          <w:color w:val="000000"/>
        </w:rPr>
        <w:t xml:space="preserve"> </w:t>
      </w:r>
      <w:r w:rsidRPr="000E5EEF">
        <w:rPr>
          <w:rFonts w:ascii="Courier New" w:hAnsi="Courier New" w:cs="Courier New"/>
          <w:bCs/>
          <w:color w:val="000000"/>
          <w:lang w:val="en-GB"/>
        </w:rPr>
        <w:sym w:font="Wingdings" w:char="F0E0"/>
      </w:r>
      <w:r w:rsidRPr="000E5EEF">
        <w:rPr>
          <w:rFonts w:ascii="Courier New" w:hAnsi="Courier New" w:cs="Courier New"/>
          <w:bCs/>
          <w:color w:val="000000"/>
        </w:rPr>
        <w:t xml:space="preserve"> </w:t>
      </w:r>
      <w:r w:rsidRPr="000E5EEF">
        <w:rPr>
          <w:rFonts w:cs="Arial"/>
          <w:bCs/>
          <w:color w:val="000000"/>
        </w:rPr>
        <w:t>discrete time cascade contro</w:t>
      </w:r>
      <w:r>
        <w:rPr>
          <w:rFonts w:cs="Arial"/>
          <w:bCs/>
          <w:color w:val="000000"/>
        </w:rPr>
        <w:t>ller</w:t>
      </w:r>
      <w:r w:rsidRPr="000E5EEF">
        <w:rPr>
          <w:rFonts w:cs="Arial"/>
          <w:bCs/>
          <w:color w:val="000000"/>
        </w:rPr>
        <w:t xml:space="preserve"> </w:t>
      </w:r>
      <w:r w:rsidRPr="000E5EEF">
        <w:rPr>
          <w:position w:val="-10"/>
        </w:rPr>
        <w:object w:dxaOrig="580" w:dyaOrig="340" w14:anchorId="1CA847C1">
          <v:shape id="_x0000_i1027" type="#_x0000_t75" style="width:28.75pt;height:16.75pt" o:ole="" filled="t">
            <v:fill color2="black"/>
            <v:imagedata r:id="rId11" o:title=""/>
          </v:shape>
          <o:OLEObject Type="Embed" ProgID="Equation.DSMT4" ShapeID="_x0000_i1027" DrawAspect="Content" ObjectID="_1797664645" r:id="rId12"/>
        </w:object>
      </w:r>
      <w:r w:rsidRPr="000E5EEF">
        <w:t>;</w:t>
      </w:r>
    </w:p>
    <w:p w14:paraId="2CBAD701" w14:textId="77777777" w:rsidR="00793ADF" w:rsidRPr="000E5EEF" w:rsidRDefault="00793ADF" w:rsidP="00793ADF">
      <w:pPr>
        <w:pStyle w:val="Corpotesto"/>
        <w:numPr>
          <w:ilvl w:val="1"/>
          <w:numId w:val="43"/>
        </w:numPr>
        <w:rPr>
          <w:lang w:val="en-GB"/>
        </w:rPr>
      </w:pPr>
      <w:r>
        <w:rPr>
          <w:rFonts w:ascii="Courier New" w:hAnsi="Courier New" w:cs="Courier New"/>
          <w:b/>
          <w:color w:val="000000"/>
          <w:lang w:val="en-GB"/>
        </w:rPr>
        <w:t>Ts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 w:rsidRPr="000E5EEF">
        <w:rPr>
          <w:rFonts w:ascii="Courier New" w:hAnsi="Courier New" w:cs="Courier New"/>
          <w:bCs/>
          <w:color w:val="000000"/>
          <w:lang w:val="en-GB"/>
        </w:rPr>
        <w:sym w:font="Wingdings" w:char="F0E0"/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sampling time </w:t>
      </w:r>
      <w:r w:rsidRPr="000E5EEF">
        <w:rPr>
          <w:position w:val="-12"/>
        </w:rPr>
        <w:object w:dxaOrig="279" w:dyaOrig="360" w14:anchorId="5CA631AE">
          <v:shape id="_x0000_i1029" type="#_x0000_t75" style="width:14pt;height:18.25pt" o:ole="" filled="t">
            <v:fill color2="black"/>
            <v:imagedata r:id="rId13" o:title=""/>
          </v:shape>
          <o:OLEObject Type="Embed" ProgID="Equation.DSMT4" ShapeID="_x0000_i1029" DrawAspect="Content" ObjectID="_1797664646" r:id="rId14"/>
        </w:object>
      </w:r>
      <w:r w:rsidRPr="000E5EEF">
        <w:rPr>
          <w:lang w:val="en-US"/>
        </w:rPr>
        <w:t>;</w:t>
      </w:r>
    </w:p>
    <w:p w14:paraId="16D6FEBB" w14:textId="77777777" w:rsidR="00793ADF" w:rsidRDefault="00793ADF" w:rsidP="00793ADF">
      <w:pPr>
        <w:pStyle w:val="Corpotesto"/>
        <w:numPr>
          <w:ilvl w:val="1"/>
          <w:numId w:val="43"/>
        </w:numPr>
        <w:rPr>
          <w:lang w:val="en-US"/>
        </w:rPr>
      </w:pPr>
      <w:r w:rsidRPr="000E5EEF">
        <w:rPr>
          <w:rFonts w:ascii="Courier New" w:hAnsi="Courier New" w:cs="Courier New"/>
          <w:b/>
          <w:color w:val="000000"/>
          <w:lang w:val="en-GB"/>
        </w:rPr>
        <w:t>zeta</w:t>
      </w:r>
      <w:r w:rsidRPr="000E5EEF">
        <w:rPr>
          <w:rFonts w:ascii="Courier New" w:hAnsi="Courier New" w:cs="Courier New"/>
          <w:bCs/>
          <w:color w:val="000000"/>
          <w:lang w:val="en-GB"/>
        </w:rPr>
        <w:t xml:space="preserve"> </w:t>
      </w:r>
      <w:r w:rsidRPr="000E5EEF">
        <w:rPr>
          <w:rFonts w:ascii="Courier New" w:hAnsi="Courier New" w:cs="Courier New"/>
          <w:bCs/>
          <w:color w:val="000000"/>
          <w:lang w:val="en-GB"/>
        </w:rPr>
        <w:sym w:font="Wingdings" w:char="F0E0"/>
      </w:r>
      <w:r w:rsidRPr="000E5EEF">
        <w:rPr>
          <w:rFonts w:ascii="Courier New" w:hAnsi="Courier New" w:cs="Courier New"/>
          <w:bCs/>
          <w:color w:val="000000"/>
          <w:lang w:val="en-GB"/>
        </w:rPr>
        <w:t xml:space="preserve"> </w:t>
      </w:r>
      <w:r w:rsidRPr="000E5EEF">
        <w:rPr>
          <w:rFonts w:cs="Arial"/>
          <w:bCs/>
          <w:color w:val="000000"/>
          <w:lang w:val="en-GB"/>
        </w:rPr>
        <w:t xml:space="preserve">damping coefficient </w:t>
      </w:r>
      <w:r w:rsidRPr="000E5EEF">
        <w:rPr>
          <w:position w:val="-12"/>
        </w:rPr>
        <w:object w:dxaOrig="320" w:dyaOrig="360" w14:anchorId="6ECCD206">
          <v:shape id="_x0000_i1030" type="#_x0000_t75" style="width:16pt;height:18.25pt" o:ole="" filled="t">
            <v:fill color2="black"/>
            <v:imagedata r:id="rId15" o:title=""/>
          </v:shape>
          <o:OLEObject Type="Embed" ProgID="Equation.DSMT4" ShapeID="_x0000_i1030" DrawAspect="Content" ObjectID="_1797664647" r:id="rId16"/>
        </w:object>
      </w:r>
      <w:r w:rsidRPr="000E5EEF">
        <w:rPr>
          <w:lang w:val="en-US"/>
        </w:rPr>
        <w:t>,</w:t>
      </w:r>
      <w:r>
        <w:rPr>
          <w:lang w:val="en-US"/>
        </w:rPr>
        <w:t xml:space="preserve"> </w:t>
      </w:r>
      <w:r w:rsidRPr="000E5EEF">
        <w:rPr>
          <w:rFonts w:ascii="Courier New" w:hAnsi="Courier New" w:cs="Courier New"/>
          <w:b/>
          <w:color w:val="000000"/>
          <w:lang w:val="en-GB"/>
        </w:rPr>
        <w:t>wn</w:t>
      </w:r>
      <w:r w:rsidRPr="000E5EEF">
        <w:rPr>
          <w:rFonts w:ascii="Courier New" w:hAnsi="Courier New" w:cs="Courier New"/>
          <w:bCs/>
          <w:color w:val="000000"/>
          <w:lang w:val="en-GB"/>
        </w:rPr>
        <w:t xml:space="preserve"> </w:t>
      </w:r>
      <w:r w:rsidRPr="000E5EEF">
        <w:rPr>
          <w:rFonts w:ascii="Courier New" w:hAnsi="Courier New" w:cs="Courier New"/>
          <w:bCs/>
          <w:color w:val="000000"/>
          <w:lang w:val="en-GB"/>
        </w:rPr>
        <w:sym w:font="Wingdings" w:char="F0E0"/>
      </w:r>
      <w:r w:rsidRPr="000E5EEF">
        <w:rPr>
          <w:rFonts w:ascii="Courier New" w:hAnsi="Courier New" w:cs="Courier New"/>
          <w:bCs/>
          <w:color w:val="000000"/>
          <w:lang w:val="en-GB"/>
        </w:rPr>
        <w:t xml:space="preserve"> </w:t>
      </w:r>
      <w:r w:rsidRPr="000E5EEF">
        <w:rPr>
          <w:rFonts w:cs="Arial"/>
          <w:bCs/>
          <w:color w:val="000000"/>
          <w:lang w:val="en-GB"/>
        </w:rPr>
        <w:t xml:space="preserve">natural frequency </w:t>
      </w:r>
      <w:r w:rsidRPr="000E5EEF">
        <w:rPr>
          <w:position w:val="-12"/>
        </w:rPr>
        <w:object w:dxaOrig="320" w:dyaOrig="360" w14:anchorId="42A22D03">
          <v:shape id="_x0000_i1031" type="#_x0000_t75" style="width:16pt;height:18.25pt" o:ole="" filled="t">
            <v:fill color2="black"/>
            <v:imagedata r:id="rId15" o:title=""/>
          </v:shape>
          <o:OLEObject Type="Embed" ProgID="Equation.DSMT4" ShapeID="_x0000_i1031" DrawAspect="Content" ObjectID="_1797664648" r:id="rId17"/>
        </w:object>
      </w:r>
      <w:r w:rsidRPr="000E5EEF">
        <w:rPr>
          <w:lang w:val="en-US"/>
        </w:rPr>
        <w:t>;</w:t>
      </w:r>
    </w:p>
    <w:p w14:paraId="50F71CB5" w14:textId="77777777" w:rsidR="00793ADF" w:rsidRPr="000E5EEF" w:rsidRDefault="00793ADF" w:rsidP="00793ADF">
      <w:pPr>
        <w:pStyle w:val="Corpotesto"/>
        <w:numPr>
          <w:ilvl w:val="1"/>
          <w:numId w:val="43"/>
        </w:numPr>
        <w:rPr>
          <w:lang w:val="en-US"/>
        </w:rPr>
      </w:pPr>
      <w:r>
        <w:rPr>
          <w:rFonts w:ascii="Courier New" w:hAnsi="Courier New" w:cs="Courier New"/>
          <w:b/>
          <w:color w:val="000000"/>
          <w:lang w:val="en-GB"/>
        </w:rPr>
        <w:t>M_S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 w:rsidRPr="000E5EEF">
        <w:rPr>
          <w:rFonts w:ascii="Courier New" w:hAnsi="Courier New" w:cs="Courier New"/>
          <w:bCs/>
          <w:color w:val="000000"/>
          <w:lang w:val="en-GB"/>
        </w:rPr>
        <w:sym w:font="Wingdings" w:char="F0E0"/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Sylvester matrix </w:t>
      </w:r>
      <w:r w:rsidRPr="000E5EEF">
        <w:rPr>
          <w:position w:val="-12"/>
        </w:rPr>
        <w:object w:dxaOrig="380" w:dyaOrig="360" w14:anchorId="62A5973E">
          <v:shape id="_x0000_i1032" type="#_x0000_t75" style="width:19.25pt;height:18.25pt" o:ole="" filled="t">
            <v:fill color2="black"/>
            <v:imagedata r:id="rId18" o:title=""/>
          </v:shape>
          <o:OLEObject Type="Embed" ProgID="Equation.DSMT4" ShapeID="_x0000_i1032" DrawAspect="Content" ObjectID="_1797664649" r:id="rId19"/>
        </w:object>
      </w:r>
      <w:r>
        <w:rPr>
          <w:lang w:val="en-US"/>
        </w:rPr>
        <w:t>.</w:t>
      </w:r>
    </w:p>
    <w:p w14:paraId="33151E40" w14:textId="77777777" w:rsidR="00793ADF" w:rsidRDefault="00793ADF" w:rsidP="00793ADF">
      <w:pPr>
        <w:pStyle w:val="Corpotesto"/>
        <w:numPr>
          <w:ilvl w:val="0"/>
          <w:numId w:val="43"/>
        </w:numPr>
        <w:rPr>
          <w:lang w:val="en-GB"/>
        </w:rPr>
      </w:pPr>
      <w:r w:rsidRPr="000E5EEF">
        <w:rPr>
          <w:lang w:val="en-GB"/>
        </w:rPr>
        <w:t>S</w:t>
      </w:r>
      <w:r>
        <w:rPr>
          <w:lang w:val="en-GB"/>
        </w:rPr>
        <w:t xml:space="preserve">imulink file named </w:t>
      </w:r>
      <w:r w:rsidRPr="000E5EEF">
        <w:rPr>
          <w:rFonts w:ascii="Courier New" w:hAnsi="Courier New" w:cs="Courier New"/>
          <w:b/>
          <w:color w:val="000000"/>
          <w:lang w:val="en-GB"/>
        </w:rPr>
        <w:t>s</w:t>
      </w:r>
      <w:r>
        <w:rPr>
          <w:rFonts w:ascii="Courier New" w:hAnsi="Courier New" w:cs="Courier New"/>
          <w:b/>
          <w:color w:val="000000"/>
          <w:lang w:val="en-GB"/>
        </w:rPr>
        <w:t>xxxxxx</w:t>
      </w:r>
      <w:r w:rsidRPr="000E5EEF">
        <w:rPr>
          <w:rFonts w:ascii="Courier New" w:hAnsi="Courier New" w:cs="Courier New"/>
          <w:b/>
          <w:color w:val="000000"/>
          <w:lang w:val="en-GB"/>
        </w:rPr>
        <w:t>_</w:t>
      </w:r>
      <w:r>
        <w:rPr>
          <w:rFonts w:ascii="Courier New" w:hAnsi="Courier New" w:cs="Courier New"/>
          <w:b/>
          <w:color w:val="000000"/>
          <w:lang w:val="en-GB"/>
        </w:rPr>
        <w:t>sim</w:t>
      </w:r>
      <w:r w:rsidRPr="000E5EEF">
        <w:rPr>
          <w:rFonts w:ascii="Courier New" w:hAnsi="Courier New" w:cs="Courier New"/>
          <w:b/>
          <w:color w:val="000000"/>
          <w:lang w:val="en-GB"/>
        </w:rPr>
        <w:t>.</w:t>
      </w:r>
      <w:r>
        <w:rPr>
          <w:rFonts w:ascii="Courier New" w:hAnsi="Courier New" w:cs="Courier New"/>
          <w:b/>
          <w:color w:val="000000"/>
          <w:lang w:val="en-GB"/>
        </w:rPr>
        <w:t>slx</w:t>
      </w:r>
      <w:r>
        <w:rPr>
          <w:lang w:val="en-GB"/>
        </w:rPr>
        <w:t>.</w:t>
      </w:r>
    </w:p>
    <w:p w14:paraId="4C365690" w14:textId="77777777" w:rsidR="00793ADF" w:rsidRPr="000233F7" w:rsidRDefault="00793ADF" w:rsidP="00793ADF">
      <w:pPr>
        <w:pStyle w:val="Corpotesto"/>
        <w:rPr>
          <w:lang w:val="en-GB"/>
        </w:rPr>
      </w:pPr>
      <w:r>
        <w:rPr>
          <w:lang w:val="en-GB"/>
        </w:rPr>
        <w:t>S</w:t>
      </w:r>
      <w:r w:rsidRPr="000E5EEF">
        <w:rPr>
          <w:lang w:val="en-GB"/>
        </w:rPr>
        <w:t xml:space="preserve">ave all the design results in the </w:t>
      </w:r>
      <w:r w:rsidRPr="000233F7">
        <w:rPr>
          <w:rFonts w:ascii="Courier New" w:hAnsi="Courier New" w:cs="Courier New"/>
          <w:b/>
          <w:bCs/>
          <w:lang w:val="en-GB"/>
        </w:rPr>
        <w:t>sxxxxxx.mat</w:t>
      </w:r>
      <w:r w:rsidRPr="000E5EEF">
        <w:rPr>
          <w:lang w:val="en-GB"/>
        </w:rPr>
        <w:t xml:space="preserve"> file using the statement</w:t>
      </w:r>
      <w:r>
        <w:rPr>
          <w:lang w:val="en-GB"/>
        </w:rPr>
        <w:t xml:space="preserve"> </w:t>
      </w:r>
      <w:r>
        <w:rPr>
          <w:lang w:val="en-GB"/>
        </w:rPr>
        <w:br/>
      </w:r>
      <w:r w:rsidRPr="000E5EEF">
        <w:rPr>
          <w:rFonts w:ascii="Courier New" w:hAnsi="Courier New" w:cs="Courier New"/>
          <w:lang w:val="en-GB"/>
        </w:rPr>
        <w:t xml:space="preserve">save sxxxxxx </w:t>
      </w:r>
      <w:r w:rsidRPr="000E5EEF">
        <w:rPr>
          <w:rFonts w:cs="Arial"/>
          <w:lang w:val="en-GB"/>
        </w:rPr>
        <w:t xml:space="preserve"> </w:t>
      </w:r>
      <w:r>
        <w:rPr>
          <w:rFonts w:cs="Arial"/>
          <w:lang w:val="en-GB"/>
        </w:rPr>
        <w:t xml:space="preserve">at the MatLab prompt  </w:t>
      </w:r>
      <w:r w:rsidRPr="000233F7">
        <w:rPr>
          <w:rFonts w:ascii="Courier New" w:hAnsi="Courier New" w:cs="Courier New"/>
          <w:lang w:val="en-GB"/>
        </w:rPr>
        <w:t>&gt;&gt;</w:t>
      </w:r>
      <w:r>
        <w:rPr>
          <w:rFonts w:ascii="Courier New" w:hAnsi="Courier New" w:cs="Courier New"/>
          <w:lang w:val="en-GB"/>
        </w:rPr>
        <w:t xml:space="preserve"> </w:t>
      </w:r>
      <w:r w:rsidRPr="005F6C0C">
        <w:rPr>
          <w:rFonts w:ascii="Courier New" w:hAnsi="Courier New" w:cs="Courier New"/>
          <w:lang w:val="en-GB"/>
        </w:rPr>
        <w:sym w:font="Wingdings" w:char="F0E0"/>
      </w:r>
      <w:r>
        <w:rPr>
          <w:rFonts w:ascii="Courier New" w:hAnsi="Courier New" w:cs="Courier New"/>
          <w:lang w:val="en-GB"/>
        </w:rPr>
        <w:t xml:space="preserve"> </w:t>
      </w:r>
      <w:r w:rsidRPr="000233F7">
        <w:rPr>
          <w:rFonts w:ascii="Courier New" w:hAnsi="Courier New" w:cs="Courier New"/>
          <w:lang w:val="en-GB"/>
        </w:rPr>
        <w:t>&gt;&gt;</w:t>
      </w:r>
      <w:r>
        <w:rPr>
          <w:rFonts w:ascii="Courier New" w:hAnsi="Courier New" w:cs="Courier New"/>
          <w:lang w:val="en-GB"/>
        </w:rPr>
        <w:t xml:space="preserve"> </w:t>
      </w:r>
      <w:r w:rsidRPr="000E5EEF">
        <w:rPr>
          <w:rFonts w:ascii="Courier New" w:hAnsi="Courier New" w:cs="Courier New"/>
          <w:lang w:val="en-GB"/>
        </w:rPr>
        <w:t>save sxxxxxx</w:t>
      </w:r>
    </w:p>
    <w:p w14:paraId="5BA3BFEE" w14:textId="77777777" w:rsidR="00793ADF" w:rsidRPr="00793ADF" w:rsidRDefault="00793ADF" w:rsidP="00793ADF">
      <w:pPr>
        <w:rPr>
          <w:rFonts w:ascii="Arial" w:hAnsi="Arial" w:cs="Arial"/>
          <w:lang w:val="en-GB"/>
        </w:rPr>
      </w:pPr>
      <w:r w:rsidRPr="00793ADF">
        <w:rPr>
          <w:rFonts w:ascii="Arial" w:hAnsi="Arial" w:cs="Arial"/>
          <w:lang w:val="en-GB"/>
        </w:rPr>
        <w:t>In all the above files, replace</w:t>
      </w:r>
      <w:r w:rsidRPr="000E5EEF">
        <w:rPr>
          <w:rFonts w:cs="Arial"/>
          <w:lang w:val="en-GB"/>
        </w:rPr>
        <w:t xml:space="preserve"> </w:t>
      </w:r>
      <w:r w:rsidRPr="000233F7">
        <w:rPr>
          <w:rFonts w:ascii="Courier New" w:hAnsi="Courier New" w:cs="Courier New"/>
          <w:b/>
          <w:bCs/>
          <w:lang w:val="en-GB"/>
        </w:rPr>
        <w:t>sxxxxxx</w:t>
      </w:r>
      <w:r w:rsidRPr="000E5EEF">
        <w:rPr>
          <w:rFonts w:cs="Arial"/>
          <w:lang w:val="en-GB"/>
        </w:rPr>
        <w:t xml:space="preserve"> </w:t>
      </w:r>
      <w:r w:rsidRPr="00793ADF">
        <w:rPr>
          <w:rFonts w:ascii="Arial" w:hAnsi="Arial" w:cs="Arial"/>
          <w:lang w:val="en-GB"/>
        </w:rPr>
        <w:t>with your own id.</w:t>
      </w:r>
    </w:p>
    <w:p w14:paraId="361EAF89" w14:textId="77777777" w:rsidR="00024E6A" w:rsidRDefault="00024E6A">
      <w:pPr>
        <w:jc w:val="both"/>
        <w:rPr>
          <w:rFonts w:ascii="Arial" w:hAnsi="Arial" w:cs="Arial"/>
          <w:b/>
          <w:sz w:val="28"/>
          <w:szCs w:val="28"/>
          <w:lang w:val="en-GB"/>
        </w:rPr>
      </w:pPr>
    </w:p>
    <w:p w14:paraId="4B051BE5" w14:textId="6D52A973" w:rsidR="00C12D5B" w:rsidRPr="00D42756" w:rsidRDefault="00C12D5B" w:rsidP="00D42756">
      <w:pPr>
        <w:pStyle w:val="Corpotesto"/>
        <w:tabs>
          <w:tab w:val="left" w:pos="2645"/>
        </w:tabs>
        <w:rPr>
          <w:bCs/>
          <w:iCs/>
          <w:lang w:val="en-GB"/>
        </w:rPr>
      </w:pPr>
      <w:r w:rsidRPr="003A4B63">
        <w:rPr>
          <w:b/>
          <w:i/>
          <w:lang w:val="en-GB"/>
        </w:rPr>
        <w:t>Plant discretization</w:t>
      </w:r>
      <w:r w:rsidR="00D42756">
        <w:rPr>
          <w:bCs/>
          <w:iCs/>
          <w:lang w:val="en-GB"/>
        </w:rPr>
        <w:t xml:space="preserve"> (cut and paste from matlab the discretized the plant tf G(z) in </w:t>
      </w:r>
      <w:r w:rsidR="00D42756" w:rsidRPr="004655D5">
        <w:rPr>
          <w:bCs/>
          <w:iCs/>
          <w:u w:val="single"/>
          <w:lang w:val="en-GB"/>
        </w:rPr>
        <w:t>zpk</w:t>
      </w:r>
      <w:r w:rsidR="00D42756">
        <w:rPr>
          <w:bCs/>
          <w:iCs/>
          <w:lang w:val="en-GB"/>
        </w:rPr>
        <w:t xml:space="preserve"> form</w:t>
      </w:r>
      <w:r w:rsidR="00793ADF">
        <w:rPr>
          <w:bCs/>
          <w:iCs/>
          <w:lang w:val="en-GB"/>
        </w:rPr>
        <w:t>)</w:t>
      </w:r>
    </w:p>
    <w:p w14:paraId="11965CAC" w14:textId="77777777" w:rsidR="00D42756" w:rsidRDefault="00D42756" w:rsidP="00C12D5B">
      <w:pPr>
        <w:pStyle w:val="Corpotesto"/>
        <w:rPr>
          <w:lang w:val="en-GB"/>
        </w:rPr>
      </w:pPr>
    </w:p>
    <w:p w14:paraId="362064A3" w14:textId="3F3C9113" w:rsidR="001F0AAB" w:rsidRDefault="005B17E5" w:rsidP="00C12D5B">
      <w:pPr>
        <w:pStyle w:val="Corpotesto"/>
        <w:rPr>
          <w:lang w:val="en-US"/>
        </w:rPr>
      </w:pPr>
      <w:r w:rsidRPr="005B17E5">
        <w:rPr>
          <w:lang w:val="en-US"/>
        </w:rPr>
        <w:t xml:space="preserve">G(z) =                    </w:t>
      </w:r>
    </w:p>
    <w:p w14:paraId="01BD23EC" w14:textId="77777777" w:rsidR="001F0AAB" w:rsidRDefault="001F0AAB" w:rsidP="00C12D5B">
      <w:pPr>
        <w:pStyle w:val="Corpotesto"/>
        <w:rPr>
          <w:lang w:val="en-US"/>
        </w:rPr>
      </w:pPr>
    </w:p>
    <w:p w14:paraId="18AF6376" w14:textId="77777777" w:rsidR="000B095C" w:rsidRPr="005B17E5" w:rsidRDefault="000B095C" w:rsidP="00C12D5B">
      <w:pPr>
        <w:pStyle w:val="Corpotesto"/>
        <w:rPr>
          <w:b/>
          <w:lang w:val="en-GB"/>
        </w:rPr>
      </w:pPr>
    </w:p>
    <w:p w14:paraId="01A1F0CF" w14:textId="2BC84B97" w:rsidR="001F0AAB" w:rsidRPr="006A74EE" w:rsidRDefault="00C12D5B" w:rsidP="00186077">
      <w:pPr>
        <w:pStyle w:val="Corpotesto"/>
        <w:rPr>
          <w:lang w:val="en-GB"/>
        </w:rPr>
      </w:pPr>
      <w:r w:rsidRPr="003A4B63">
        <w:rPr>
          <w:b/>
          <w:i/>
          <w:lang w:val="en-GB"/>
        </w:rPr>
        <w:t>Steady state requirements analysis</w:t>
      </w:r>
      <w:r w:rsidR="00D42756">
        <w:rPr>
          <w:b/>
          <w:i/>
          <w:lang w:val="en-GB"/>
        </w:rPr>
        <w:t xml:space="preserve"> </w:t>
      </w:r>
      <w:r w:rsidR="00D42756">
        <w:rPr>
          <w:bCs/>
          <w:iCs/>
          <w:lang w:val="en-GB"/>
        </w:rPr>
        <w:t xml:space="preserve">(report here the preliminary shape of C(z), </w:t>
      </w:r>
      <w:r w:rsidR="00186077">
        <w:rPr>
          <w:bCs/>
          <w:iCs/>
          <w:lang w:val="en-GB"/>
        </w:rPr>
        <w:t xml:space="preserve">based on the given steady state requirements </w:t>
      </w:r>
      <w:r w:rsidR="00D42756">
        <w:rPr>
          <w:bCs/>
          <w:iCs/>
          <w:lang w:val="en-GB"/>
        </w:rPr>
        <w:t>highlighting the needed number of pole at 1 l_2 and</w:t>
      </w:r>
      <w:r w:rsidR="00186077">
        <w:rPr>
          <w:bCs/>
          <w:iCs/>
          <w:lang w:val="en-GB"/>
        </w:rPr>
        <w:t xml:space="preserve"> </w:t>
      </w:r>
      <w:r w:rsidR="00186077" w:rsidRPr="00700924">
        <w:rPr>
          <w:bCs/>
          <w:iCs/>
          <w:u w:val="single"/>
          <w:lang w:val="en-GB"/>
        </w:rPr>
        <w:t>how you set additional conditions on steady state</w:t>
      </w:r>
      <w:r w:rsidR="00186077">
        <w:rPr>
          <w:bCs/>
          <w:iCs/>
          <w:lang w:val="en-GB"/>
        </w:rPr>
        <w:t>)</w:t>
      </w:r>
      <w:r w:rsidR="00186077" w:rsidRPr="006A74EE">
        <w:rPr>
          <w:lang w:val="en-GB"/>
        </w:rPr>
        <w:t xml:space="preserve"> </w:t>
      </w:r>
    </w:p>
    <w:p w14:paraId="2E106333" w14:textId="77777777" w:rsidR="00186077" w:rsidRDefault="00186077" w:rsidP="00C12D5B">
      <w:pPr>
        <w:pStyle w:val="Corpotesto"/>
        <w:rPr>
          <w:lang w:val="en-GB"/>
        </w:rPr>
      </w:pPr>
    </w:p>
    <w:p w14:paraId="368907F4" w14:textId="41E61A73" w:rsidR="00C12D5B" w:rsidRPr="005B17E5" w:rsidRDefault="00700924" w:rsidP="00C12D5B">
      <w:pPr>
        <w:pStyle w:val="Corpotesto"/>
        <w:rPr>
          <w:sz w:val="22"/>
          <w:szCs w:val="22"/>
          <w:lang w:val="en-US"/>
        </w:rPr>
      </w:pPr>
      <w:r>
        <w:rPr>
          <w:lang w:val="en-GB"/>
        </w:rPr>
        <w:t>l_</w:t>
      </w:r>
      <w:r w:rsidR="00E118EA">
        <w:rPr>
          <w:lang w:val="en-GB"/>
        </w:rPr>
        <w:t>2</w:t>
      </w:r>
      <w:r w:rsidR="009139BC">
        <w:rPr>
          <w:lang w:val="en-GB"/>
        </w:rPr>
        <w:t>=</w:t>
      </w:r>
      <w:r w:rsidR="00C12D5B" w:rsidRPr="006A74EE">
        <w:rPr>
          <w:lang w:val="en-GB"/>
        </w:rPr>
        <w:t xml:space="preserve"> </w:t>
      </w:r>
      <w:r w:rsidR="009139BC">
        <w:rPr>
          <w:lang w:val="en-GB"/>
        </w:rPr>
        <w:br/>
        <w:t>C(z)</w:t>
      </w:r>
      <w:r w:rsidR="00E118EA">
        <w:rPr>
          <w:lang w:val="en-GB"/>
        </w:rPr>
        <w:t xml:space="preserve"> </w:t>
      </w:r>
      <w:r w:rsidR="009139BC">
        <w:rPr>
          <w:lang w:val="en-GB"/>
        </w:rPr>
        <w:t>=</w:t>
      </w:r>
    </w:p>
    <w:p w14:paraId="4202FD7F" w14:textId="77777777" w:rsidR="00C12D5B" w:rsidRPr="005B17E5" w:rsidRDefault="00C12D5B" w:rsidP="00C12D5B">
      <w:pPr>
        <w:pStyle w:val="Corpotesto"/>
        <w:rPr>
          <w:lang w:val="en-GB"/>
        </w:rPr>
      </w:pPr>
    </w:p>
    <w:p w14:paraId="162D759C" w14:textId="77777777" w:rsidR="00E118EA" w:rsidRPr="00E118EA" w:rsidRDefault="00E118EA" w:rsidP="00C12D5B">
      <w:pPr>
        <w:pStyle w:val="Corpotesto"/>
        <w:rPr>
          <w:bCs/>
          <w:iCs/>
          <w:lang w:val="en-GB"/>
        </w:rPr>
      </w:pPr>
    </w:p>
    <w:p w14:paraId="07C3D385" w14:textId="4FF3EF18" w:rsidR="00C12D5B" w:rsidRPr="00D42756" w:rsidRDefault="00C12D5B" w:rsidP="00C12D5B">
      <w:pPr>
        <w:pStyle w:val="Corpotesto"/>
        <w:rPr>
          <w:bCs/>
          <w:iCs/>
          <w:sz w:val="22"/>
          <w:szCs w:val="22"/>
          <w:lang w:val="en-US"/>
        </w:rPr>
      </w:pPr>
      <w:r w:rsidRPr="003A4B63">
        <w:rPr>
          <w:b/>
          <w:i/>
          <w:lang w:val="en-GB"/>
        </w:rPr>
        <w:t>Transient requirements analysis</w:t>
      </w:r>
      <w:r w:rsidR="00D42756">
        <w:rPr>
          <w:bCs/>
          <w:iCs/>
          <w:lang w:val="en-GB"/>
        </w:rPr>
        <w:t xml:space="preserve"> (report here the </w:t>
      </w:r>
      <w:r w:rsidR="00186077" w:rsidRPr="00700924">
        <w:rPr>
          <w:bCs/>
          <w:iCs/>
          <w:u w:val="single"/>
          <w:lang w:val="en-GB"/>
        </w:rPr>
        <w:t>initial</w:t>
      </w:r>
      <w:r w:rsidR="00186077">
        <w:rPr>
          <w:bCs/>
          <w:iCs/>
          <w:lang w:val="en-GB"/>
        </w:rPr>
        <w:t xml:space="preserve"> </w:t>
      </w:r>
      <w:r w:rsidR="00D42756">
        <w:rPr>
          <w:bCs/>
          <w:iCs/>
          <w:lang w:val="en-GB"/>
        </w:rPr>
        <w:t xml:space="preserve">values </w:t>
      </w:r>
      <w:r w:rsidR="00186077">
        <w:rPr>
          <w:bCs/>
          <w:iCs/>
          <w:lang w:val="en-GB"/>
        </w:rPr>
        <w:t>of zeta and wn based on the given transient requirements)</w:t>
      </w:r>
    </w:p>
    <w:p w14:paraId="530040C1" w14:textId="77777777" w:rsidR="00700924" w:rsidRDefault="00E118EA" w:rsidP="00C12D5B">
      <w:pPr>
        <w:pStyle w:val="Corpotesto"/>
        <w:rPr>
          <w:rFonts w:cs="Arial"/>
          <w:lang w:val="en-US"/>
        </w:rPr>
      </w:pPr>
      <w:r w:rsidRPr="003470F6">
        <w:rPr>
          <w:rFonts w:cs="Arial"/>
          <w:lang w:val="en-US"/>
        </w:rPr>
        <w:t xml:space="preserve">zeta = </w:t>
      </w:r>
      <w:r w:rsidR="00793ADF">
        <w:rPr>
          <w:rFonts w:cs="Arial"/>
          <w:lang w:val="en-US"/>
        </w:rPr>
        <w:t xml:space="preserve">              </w:t>
      </w:r>
    </w:p>
    <w:p w14:paraId="46E09FCD" w14:textId="208615D5" w:rsidR="00E118EA" w:rsidRPr="00793ADF" w:rsidRDefault="00E118EA" w:rsidP="00C12D5B">
      <w:pPr>
        <w:pStyle w:val="Corpotesto"/>
        <w:rPr>
          <w:rFonts w:cs="Arial"/>
          <w:lang w:val="en-US"/>
        </w:rPr>
      </w:pPr>
      <w:r w:rsidRPr="003470F6">
        <w:rPr>
          <w:rFonts w:cs="Arial"/>
          <w:bCs/>
          <w:lang w:val="en-GB"/>
        </w:rPr>
        <w:t xml:space="preserve">wn = </w:t>
      </w:r>
    </w:p>
    <w:p w14:paraId="0F55A45B" w14:textId="0DE8953D" w:rsidR="00E118EA" w:rsidRPr="003470F6" w:rsidRDefault="00E118EA" w:rsidP="00C12D5B">
      <w:pPr>
        <w:pStyle w:val="Corpotesto"/>
        <w:rPr>
          <w:rFonts w:cs="Arial"/>
          <w:b/>
          <w:lang w:val="en-GB"/>
        </w:rPr>
      </w:pPr>
    </w:p>
    <w:p w14:paraId="2EB207C6" w14:textId="77777777" w:rsidR="00E118EA" w:rsidRPr="003470F6" w:rsidRDefault="00E118EA" w:rsidP="00C12D5B">
      <w:pPr>
        <w:pStyle w:val="Corpotesto"/>
        <w:rPr>
          <w:rFonts w:cs="Arial"/>
          <w:b/>
          <w:lang w:val="en-GB"/>
        </w:rPr>
      </w:pPr>
    </w:p>
    <w:p w14:paraId="7DBA62BB" w14:textId="0B7D6109" w:rsidR="00DA1C37" w:rsidRPr="00186077" w:rsidRDefault="00C12D5B" w:rsidP="00C12D5B">
      <w:pPr>
        <w:pStyle w:val="Corpotesto"/>
        <w:rPr>
          <w:bCs/>
          <w:iCs/>
          <w:sz w:val="22"/>
          <w:szCs w:val="22"/>
          <w:lang w:val="en-US"/>
        </w:rPr>
      </w:pPr>
      <w:r w:rsidRPr="003A4B63">
        <w:rPr>
          <w:b/>
          <w:i/>
          <w:lang w:val="en-GB"/>
        </w:rPr>
        <w:t>Design settings</w:t>
      </w:r>
      <w:r w:rsidR="00186077">
        <w:rPr>
          <w:bCs/>
          <w:iCs/>
          <w:lang w:val="en-GB"/>
        </w:rPr>
        <w:t xml:space="preserve"> (report here zero-pole cancellation settings based on polynomials A+, A-, B+ and B-, and the final shape of C(z)</w:t>
      </w:r>
      <w:r w:rsidR="00397A7E">
        <w:rPr>
          <w:bCs/>
          <w:iCs/>
          <w:lang w:val="en-GB"/>
        </w:rPr>
        <w:t>)</w:t>
      </w:r>
    </w:p>
    <w:p w14:paraId="5A0CA9E3" w14:textId="5D799B16" w:rsidR="00E118EA" w:rsidRDefault="00E118EA" w:rsidP="00E118EA">
      <w:pPr>
        <w:pStyle w:val="Corpotesto"/>
        <w:rPr>
          <w:lang w:val="fr-FR"/>
        </w:rPr>
      </w:pPr>
      <w:r w:rsidRPr="00E118EA">
        <w:rPr>
          <w:lang w:val="fr-FR"/>
        </w:rPr>
        <w:t>A_plus</w:t>
      </w:r>
      <w:r w:rsidR="003470F6">
        <w:rPr>
          <w:lang w:val="fr-FR"/>
        </w:rPr>
        <w:t xml:space="preserve"> </w:t>
      </w:r>
      <w:r w:rsidRPr="00E118EA">
        <w:rPr>
          <w:lang w:val="fr-FR"/>
        </w:rPr>
        <w:t>=</w:t>
      </w:r>
    </w:p>
    <w:p w14:paraId="0922B7EE" w14:textId="082F5F95" w:rsidR="003470F6" w:rsidRDefault="00E118EA" w:rsidP="00E118EA">
      <w:pPr>
        <w:pStyle w:val="Corpotesto"/>
        <w:rPr>
          <w:lang w:val="fr-FR"/>
        </w:rPr>
      </w:pPr>
      <w:r w:rsidRPr="00E118EA">
        <w:rPr>
          <w:lang w:val="fr-FR"/>
        </w:rPr>
        <w:t>A_minus</w:t>
      </w:r>
      <w:r w:rsidR="003470F6">
        <w:rPr>
          <w:lang w:val="fr-FR"/>
        </w:rPr>
        <w:t xml:space="preserve"> </w:t>
      </w:r>
      <w:r w:rsidRPr="00E118EA">
        <w:rPr>
          <w:lang w:val="fr-FR"/>
        </w:rPr>
        <w:t>=</w:t>
      </w:r>
      <w:r w:rsidR="003470F6">
        <w:rPr>
          <w:lang w:val="fr-FR"/>
        </w:rPr>
        <w:t xml:space="preserve"> </w:t>
      </w:r>
    </w:p>
    <w:p w14:paraId="1874A336" w14:textId="171306FB" w:rsidR="00E118EA" w:rsidRDefault="00E118EA" w:rsidP="00E118EA">
      <w:pPr>
        <w:pStyle w:val="Corpotesto"/>
        <w:rPr>
          <w:lang w:val="fr-FR"/>
        </w:rPr>
      </w:pPr>
      <w:r w:rsidRPr="00E118EA">
        <w:rPr>
          <w:lang w:val="fr-FR"/>
        </w:rPr>
        <w:t>B_plus</w:t>
      </w:r>
      <w:r w:rsidR="003470F6">
        <w:rPr>
          <w:lang w:val="fr-FR"/>
        </w:rPr>
        <w:t xml:space="preserve"> </w:t>
      </w:r>
      <w:r w:rsidRPr="00E118EA">
        <w:rPr>
          <w:lang w:val="fr-FR"/>
        </w:rPr>
        <w:t>=</w:t>
      </w:r>
      <w:r w:rsidR="003470F6">
        <w:rPr>
          <w:lang w:val="fr-FR"/>
        </w:rPr>
        <w:t xml:space="preserve"> </w:t>
      </w:r>
    </w:p>
    <w:p w14:paraId="726AABD2" w14:textId="79DD732D" w:rsidR="006E1A0B" w:rsidRPr="003470F6" w:rsidRDefault="00E118EA" w:rsidP="00E118EA">
      <w:pPr>
        <w:pStyle w:val="Corpotesto"/>
        <w:rPr>
          <w:lang w:val="en-US"/>
        </w:rPr>
      </w:pPr>
      <w:r w:rsidRPr="003470F6">
        <w:rPr>
          <w:lang w:val="en-US"/>
        </w:rPr>
        <w:t>B_minus</w:t>
      </w:r>
      <w:r w:rsidR="003470F6" w:rsidRPr="003470F6">
        <w:rPr>
          <w:lang w:val="en-US"/>
        </w:rPr>
        <w:t xml:space="preserve"> </w:t>
      </w:r>
      <w:r w:rsidRPr="003470F6">
        <w:rPr>
          <w:lang w:val="en-US"/>
        </w:rPr>
        <w:t>=</w:t>
      </w:r>
      <w:r w:rsidR="003470F6" w:rsidRPr="003470F6">
        <w:rPr>
          <w:lang w:val="en-US"/>
        </w:rPr>
        <w:t xml:space="preserve"> </w:t>
      </w:r>
    </w:p>
    <w:p w14:paraId="37A5721E" w14:textId="6FFE8101" w:rsidR="003470F6" w:rsidRDefault="003470F6" w:rsidP="00E118EA">
      <w:pPr>
        <w:pStyle w:val="Corpotesto"/>
        <w:rPr>
          <w:lang w:val="en-US"/>
        </w:rPr>
      </w:pPr>
    </w:p>
    <w:p w14:paraId="3AFB9CE1" w14:textId="59D2F683" w:rsidR="00E118EA" w:rsidRDefault="009139BC" w:rsidP="00E118EA">
      <w:pPr>
        <w:pStyle w:val="Corpotesto"/>
        <w:rPr>
          <w:lang w:val="en-US"/>
        </w:rPr>
      </w:pPr>
      <w:r>
        <w:rPr>
          <w:lang w:val="en-US"/>
        </w:rPr>
        <w:t>C(z)=</w:t>
      </w:r>
    </w:p>
    <w:p w14:paraId="0D47EDD0" w14:textId="77777777" w:rsidR="009139BC" w:rsidRPr="003470F6" w:rsidRDefault="009139BC" w:rsidP="00E118EA">
      <w:pPr>
        <w:pStyle w:val="Corpotesto"/>
        <w:rPr>
          <w:lang w:val="en-US"/>
        </w:rPr>
      </w:pPr>
    </w:p>
    <w:p w14:paraId="4AA062D6" w14:textId="57132C8D" w:rsidR="003470F6" w:rsidRPr="00186077" w:rsidRDefault="003470F6" w:rsidP="00C12D5B">
      <w:pPr>
        <w:pStyle w:val="Corpotesto"/>
        <w:rPr>
          <w:bCs/>
          <w:iCs/>
          <w:lang w:val="en-GB"/>
        </w:rPr>
      </w:pPr>
      <w:r>
        <w:rPr>
          <w:b/>
          <w:i/>
          <w:lang w:val="en-GB"/>
        </w:rPr>
        <w:lastRenderedPageBreak/>
        <w:t>Degree Conditions</w:t>
      </w:r>
      <w:r w:rsidR="00186077">
        <w:rPr>
          <w:bCs/>
          <w:iCs/>
          <w:lang w:val="en-GB"/>
        </w:rPr>
        <w:t xml:space="preserve"> (report here the degree conditions </w:t>
      </w:r>
      <w:r w:rsidR="00397A7E">
        <w:rPr>
          <w:bCs/>
          <w:iCs/>
          <w:lang w:val="en-GB"/>
        </w:rPr>
        <w:t xml:space="preserve">and the poles to assign) </w:t>
      </w:r>
    </w:p>
    <w:p w14:paraId="5D224A3A" w14:textId="0AEDC714" w:rsidR="00C4362C" w:rsidRDefault="003470F6" w:rsidP="00C4362C">
      <w:pPr>
        <w:pStyle w:val="Corpotesto"/>
        <w:rPr>
          <w:rFonts w:cs="Arial"/>
          <w:b/>
          <w:lang w:val="en-GB"/>
        </w:rPr>
      </w:pPr>
      <w:r>
        <w:rPr>
          <w:rFonts w:cs="Arial"/>
          <w:lang w:val="en-US"/>
        </w:rPr>
        <w:t>Deg(S</w:t>
      </w:r>
      <w:r w:rsidR="005A156C">
        <w:rPr>
          <w:rFonts w:cs="Arial"/>
          <w:lang w:val="en-US"/>
        </w:rPr>
        <w:t>’</w:t>
      </w:r>
      <w:r w:rsidR="00C4362C">
        <w:rPr>
          <w:rFonts w:cs="Arial"/>
          <w:lang w:val="en-US"/>
        </w:rPr>
        <w:t xml:space="preserve">) = </w:t>
      </w:r>
      <w:r w:rsidRPr="003470F6">
        <w:rPr>
          <w:rFonts w:cs="Arial"/>
          <w:lang w:val="en-US"/>
        </w:rPr>
        <w:t xml:space="preserve"> </w:t>
      </w:r>
      <w:r w:rsidR="00793ADF">
        <w:rPr>
          <w:rFonts w:cs="Arial"/>
          <w:lang w:val="en-US"/>
        </w:rPr>
        <w:t xml:space="preserve">      </w:t>
      </w:r>
      <w:r w:rsidR="00C4362C">
        <w:rPr>
          <w:rFonts w:cs="Arial"/>
          <w:lang w:val="en-US"/>
        </w:rPr>
        <w:t>Deg(R</w:t>
      </w:r>
      <w:r w:rsidR="005A156C">
        <w:rPr>
          <w:rFonts w:cs="Arial"/>
          <w:lang w:val="en-US"/>
        </w:rPr>
        <w:t>’</w:t>
      </w:r>
      <w:r w:rsidR="00C4362C">
        <w:rPr>
          <w:rFonts w:cs="Arial"/>
          <w:lang w:val="en-US"/>
        </w:rPr>
        <w:t xml:space="preserve">) = </w:t>
      </w:r>
      <w:r w:rsidR="00793ADF">
        <w:rPr>
          <w:rFonts w:cs="Arial"/>
          <w:lang w:val="en-US"/>
        </w:rPr>
        <w:t xml:space="preserve">     </w:t>
      </w:r>
      <w:r w:rsidR="00C4362C">
        <w:rPr>
          <w:rFonts w:cs="Arial"/>
          <w:lang w:val="en-US"/>
        </w:rPr>
        <w:t xml:space="preserve">Deg(A_m) = </w:t>
      </w:r>
      <w:r w:rsidR="00C4362C" w:rsidRPr="003470F6">
        <w:rPr>
          <w:rFonts w:cs="Arial"/>
          <w:lang w:val="en-US"/>
        </w:rPr>
        <w:t xml:space="preserve"> </w:t>
      </w:r>
    </w:p>
    <w:p w14:paraId="07868DBB" w14:textId="557F9CF6" w:rsidR="00C4362C" w:rsidRDefault="00C4362C" w:rsidP="00C4362C">
      <w:pPr>
        <w:pStyle w:val="Corpotesto"/>
        <w:rPr>
          <w:rFonts w:cs="Arial"/>
          <w:b/>
          <w:lang w:val="en-GB"/>
        </w:rPr>
      </w:pPr>
    </w:p>
    <w:p w14:paraId="1BB573B1" w14:textId="77777777" w:rsidR="00C4362C" w:rsidRPr="003470F6" w:rsidRDefault="00C4362C" w:rsidP="00C4362C">
      <w:pPr>
        <w:pStyle w:val="Corpotesto"/>
        <w:rPr>
          <w:rFonts w:cs="Arial"/>
          <w:b/>
          <w:lang w:val="en-GB"/>
        </w:rPr>
      </w:pPr>
    </w:p>
    <w:p w14:paraId="7758AC29" w14:textId="0D98305F" w:rsidR="00937FF6" w:rsidRDefault="0072101F" w:rsidP="00C12D5B">
      <w:pPr>
        <w:pStyle w:val="Corpotesto"/>
        <w:rPr>
          <w:bCs/>
          <w:iCs/>
          <w:lang w:val="en-GB"/>
        </w:rPr>
      </w:pPr>
      <w:r>
        <w:rPr>
          <w:b/>
          <w:i/>
          <w:lang w:val="en-GB"/>
        </w:rPr>
        <w:t>C</w:t>
      </w:r>
      <w:r w:rsidR="00C12D5B" w:rsidRPr="006A74EE">
        <w:rPr>
          <w:b/>
          <w:i/>
          <w:lang w:val="en-GB"/>
        </w:rPr>
        <w:t>ontroller design</w:t>
      </w:r>
      <w:r w:rsidR="00397A7E">
        <w:rPr>
          <w:b/>
          <w:i/>
          <w:lang w:val="en-GB"/>
        </w:rPr>
        <w:t xml:space="preserve"> </w:t>
      </w:r>
      <w:r w:rsidR="00397A7E">
        <w:rPr>
          <w:bCs/>
          <w:iCs/>
          <w:lang w:val="en-GB"/>
        </w:rPr>
        <w:t>(Report here the settings of the design highlighting the shape of the Diophantine equation</w:t>
      </w:r>
      <w:r w:rsidR="005A156C">
        <w:rPr>
          <w:bCs/>
          <w:iCs/>
          <w:lang w:val="en-GB"/>
        </w:rPr>
        <w:t>,</w:t>
      </w:r>
      <w:r w:rsidR="00397A7E">
        <w:rPr>
          <w:bCs/>
          <w:iCs/>
          <w:lang w:val="en-GB"/>
        </w:rPr>
        <w:t xml:space="preserve"> </w:t>
      </w:r>
      <w:r w:rsidR="00397A7E" w:rsidRPr="004655D5">
        <w:rPr>
          <w:bCs/>
          <w:iCs/>
          <w:u w:val="single"/>
          <w:lang w:val="en-GB"/>
        </w:rPr>
        <w:t>how additional conditions are handled</w:t>
      </w:r>
      <w:r w:rsidR="00397A7E">
        <w:rPr>
          <w:bCs/>
          <w:iCs/>
          <w:lang w:val="en-GB"/>
        </w:rPr>
        <w:t xml:space="preserve"> </w:t>
      </w:r>
      <w:r w:rsidR="005A156C">
        <w:rPr>
          <w:bCs/>
          <w:iCs/>
          <w:lang w:val="en-GB"/>
        </w:rPr>
        <w:t xml:space="preserve">and the final </w:t>
      </w:r>
      <w:r w:rsidR="00397A7E">
        <w:rPr>
          <w:bCs/>
          <w:iCs/>
          <w:lang w:val="en-GB"/>
        </w:rPr>
        <w:t>Sylvester matrix)</w:t>
      </w:r>
    </w:p>
    <w:p w14:paraId="56205923" w14:textId="32087772" w:rsidR="009139BC" w:rsidRDefault="009139BC" w:rsidP="00C12D5B">
      <w:pPr>
        <w:pStyle w:val="Corpotesto"/>
        <w:rPr>
          <w:bCs/>
          <w:iCs/>
          <w:lang w:val="en-GB"/>
        </w:rPr>
      </w:pPr>
    </w:p>
    <w:p w14:paraId="09DB2131" w14:textId="77777777" w:rsidR="009139BC" w:rsidRDefault="009139BC" w:rsidP="00C12D5B">
      <w:pPr>
        <w:pStyle w:val="Corpotesto"/>
        <w:rPr>
          <w:bCs/>
          <w:iCs/>
          <w:lang w:val="en-GB"/>
        </w:rPr>
      </w:pPr>
    </w:p>
    <w:p w14:paraId="466081CD" w14:textId="77777777" w:rsidR="00937FF6" w:rsidRDefault="00937FF6" w:rsidP="00C12D5B">
      <w:pPr>
        <w:pStyle w:val="Corpotesto"/>
        <w:rPr>
          <w:bCs/>
          <w:iCs/>
          <w:lang w:val="en-GB"/>
        </w:rPr>
      </w:pPr>
    </w:p>
    <w:p w14:paraId="014E9C4A" w14:textId="2F61A411" w:rsidR="00C12D5B" w:rsidRPr="00397A7E" w:rsidRDefault="00937FF6" w:rsidP="00C12D5B">
      <w:pPr>
        <w:pStyle w:val="Corpotesto"/>
        <w:rPr>
          <w:bCs/>
          <w:iCs/>
          <w:sz w:val="22"/>
          <w:szCs w:val="22"/>
          <w:lang w:val="en-US"/>
        </w:rPr>
      </w:pPr>
      <w:r>
        <w:rPr>
          <w:b/>
          <w:i/>
          <w:lang w:val="en-GB"/>
        </w:rPr>
        <w:t>D</w:t>
      </w:r>
      <w:r w:rsidRPr="006A74EE">
        <w:rPr>
          <w:b/>
          <w:i/>
          <w:lang w:val="en-GB"/>
        </w:rPr>
        <w:t>esign</w:t>
      </w:r>
      <w:r>
        <w:rPr>
          <w:b/>
          <w:i/>
          <w:lang w:val="en-GB"/>
        </w:rPr>
        <w:t xml:space="preserve"> refinement </w:t>
      </w:r>
      <w:r>
        <w:rPr>
          <w:bCs/>
          <w:iCs/>
          <w:lang w:val="en-GB"/>
        </w:rPr>
        <w:t>(Report here how you refine the design</w:t>
      </w:r>
      <w:r w:rsidR="004655D5">
        <w:rPr>
          <w:bCs/>
          <w:iCs/>
          <w:lang w:val="en-GB"/>
        </w:rPr>
        <w:t xml:space="preserve"> in case of need</w:t>
      </w:r>
      <w:r>
        <w:rPr>
          <w:bCs/>
          <w:iCs/>
          <w:lang w:val="en-GB"/>
        </w:rPr>
        <w:t xml:space="preserve">, e.g., by modifying zeta and/or wn to meet the </w:t>
      </w:r>
      <w:r w:rsidR="008232B6">
        <w:rPr>
          <w:bCs/>
          <w:iCs/>
          <w:lang w:val="en-GB"/>
        </w:rPr>
        <w:t xml:space="preserve">given </w:t>
      </w:r>
      <w:r>
        <w:rPr>
          <w:bCs/>
          <w:iCs/>
          <w:lang w:val="en-GB"/>
        </w:rPr>
        <w:t>requirements)</w:t>
      </w:r>
      <w:r w:rsidR="00397A7E">
        <w:rPr>
          <w:bCs/>
          <w:iCs/>
          <w:lang w:val="en-GB"/>
        </w:rPr>
        <w:t xml:space="preserve"> </w:t>
      </w:r>
    </w:p>
    <w:p w14:paraId="3FCE863E" w14:textId="77777777" w:rsidR="00C12D5B" w:rsidRDefault="00C12D5B" w:rsidP="00C12D5B">
      <w:pPr>
        <w:pStyle w:val="Corpotesto"/>
        <w:rPr>
          <w:sz w:val="22"/>
          <w:szCs w:val="22"/>
          <w:lang w:val="en-US"/>
        </w:rPr>
      </w:pPr>
    </w:p>
    <w:p w14:paraId="7100DDAD" w14:textId="5A68C9CA" w:rsidR="00C12D5B" w:rsidRDefault="00937FF6" w:rsidP="00C12D5B">
      <w:pPr>
        <w:pStyle w:val="Corpotesto"/>
        <w:rPr>
          <w:sz w:val="22"/>
          <w:szCs w:val="22"/>
          <w:lang w:val="en-US"/>
        </w:rPr>
      </w:pPr>
      <w:r>
        <w:rPr>
          <w:b/>
          <w:i/>
          <w:lang w:val="en-GB"/>
        </w:rPr>
        <w:t xml:space="preserve">Controller tf </w:t>
      </w:r>
      <w:r>
        <w:rPr>
          <w:bCs/>
          <w:iCs/>
          <w:lang w:val="en-GB"/>
        </w:rPr>
        <w:t>(cut and paste from matlab the final controller tf C(z) in zpk form)</w:t>
      </w:r>
    </w:p>
    <w:p w14:paraId="49452365" w14:textId="77777777" w:rsidR="00C12D5B" w:rsidRDefault="00C12D5B" w:rsidP="00C12D5B">
      <w:pPr>
        <w:pStyle w:val="Corpotesto"/>
        <w:rPr>
          <w:sz w:val="22"/>
          <w:szCs w:val="22"/>
          <w:lang w:val="en-US"/>
        </w:rPr>
      </w:pPr>
    </w:p>
    <w:p w14:paraId="0E4DF9DC" w14:textId="542B0D74" w:rsidR="005B17E5" w:rsidRPr="00AD7E8F" w:rsidRDefault="005B17E5" w:rsidP="005B17E5">
      <w:pPr>
        <w:pStyle w:val="Corpotesto"/>
        <w:rPr>
          <w:lang w:val="en-US"/>
        </w:rPr>
      </w:pPr>
      <w:r w:rsidRPr="00AD7E8F">
        <w:rPr>
          <w:lang w:val="en-US"/>
        </w:rPr>
        <w:t xml:space="preserve">C(z) =      </w:t>
      </w:r>
      <w:r w:rsidR="00937FF6">
        <w:rPr>
          <w:lang w:val="en-US"/>
        </w:rPr>
        <w:t xml:space="preserve"> </w:t>
      </w:r>
    </w:p>
    <w:p w14:paraId="60771F46" w14:textId="77777777" w:rsidR="005B17E5" w:rsidRPr="00AD7E8F" w:rsidRDefault="005B17E5" w:rsidP="005B17E5">
      <w:pPr>
        <w:pStyle w:val="Corpotesto"/>
        <w:rPr>
          <w:lang w:val="en-US"/>
        </w:rPr>
      </w:pPr>
    </w:p>
    <w:p w14:paraId="54F79CAA" w14:textId="3D800D9D" w:rsidR="00C12D5B" w:rsidRDefault="00C12D5B" w:rsidP="00C12D5B">
      <w:pPr>
        <w:pStyle w:val="Corpotesto"/>
        <w:rPr>
          <w:lang w:val="en-US"/>
        </w:rPr>
      </w:pPr>
    </w:p>
    <w:p w14:paraId="74972004" w14:textId="0775B978" w:rsidR="00195B42" w:rsidRPr="00937FF6" w:rsidRDefault="00195B42" w:rsidP="00C12D5B">
      <w:pPr>
        <w:pStyle w:val="Corpotesto"/>
        <w:rPr>
          <w:lang w:val="en-US"/>
        </w:rPr>
      </w:pPr>
      <w:r w:rsidRPr="00937FF6">
        <w:rPr>
          <w:b/>
          <w:bCs/>
          <w:lang w:val="en-US"/>
        </w:rPr>
        <w:t>Performance evaluation</w:t>
      </w:r>
      <w:r w:rsidR="00937FF6">
        <w:rPr>
          <w:lang w:val="en-US"/>
        </w:rPr>
        <w:t xml:space="preserve"> (report in the table below the obtained performance)</w:t>
      </w:r>
    </w:p>
    <w:p w14:paraId="0609D954" w14:textId="42E33193" w:rsidR="00195B42" w:rsidRDefault="00195B42" w:rsidP="00C12D5B">
      <w:pPr>
        <w:pStyle w:val="Corpotesto"/>
        <w:rPr>
          <w:b/>
          <w:lang w:val="en-GB"/>
        </w:rPr>
      </w:pPr>
    </w:p>
    <w:tbl>
      <w:tblPr>
        <w:tblpPr w:leftFromText="141" w:rightFromText="141" w:vertAnchor="text" w:horzAnchor="margin" w:tblpXSpec="center" w:tblpY="184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47"/>
        <w:gridCol w:w="1376"/>
        <w:gridCol w:w="1376"/>
        <w:gridCol w:w="1376"/>
        <w:gridCol w:w="1439"/>
      </w:tblGrid>
      <w:tr w:rsidR="00195B42" w:rsidRPr="00D42756" w14:paraId="6C6D15E1" w14:textId="77777777" w:rsidTr="00195B42">
        <w:tc>
          <w:tcPr>
            <w:tcW w:w="1547" w:type="dxa"/>
            <w:tcBorders>
              <w:top w:val="double" w:sz="1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14:paraId="258BA366" w14:textId="77777777" w:rsidR="00195B42" w:rsidRPr="00D42756" w:rsidRDefault="00195B42" w:rsidP="00195B42">
            <w:pPr>
              <w:autoSpaceDE w:val="0"/>
              <w:snapToGrid w:val="0"/>
              <w:jc w:val="both"/>
              <w:rPr>
                <w:rFonts w:ascii="Arial" w:hAnsi="Arial" w:cs="Arial"/>
              </w:rPr>
            </w:pPr>
            <w:r w:rsidRPr="00D42756">
              <w:rPr>
                <w:rFonts w:ascii="Arial" w:hAnsi="Arial" w:cs="Arial"/>
              </w:rPr>
              <w:t>Requirement</w:t>
            </w:r>
          </w:p>
        </w:tc>
        <w:tc>
          <w:tcPr>
            <w:tcW w:w="1376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</w:tcBorders>
          </w:tcPr>
          <w:p w14:paraId="7908419D" w14:textId="002AEDEE" w:rsidR="00195B42" w:rsidRPr="00D42756" w:rsidRDefault="00195B42" w:rsidP="00195B42">
            <w:pPr>
              <w:autoSpaceDE w:val="0"/>
              <w:snapToGrid w:val="0"/>
              <w:jc w:val="center"/>
              <w:rPr>
                <w:rFonts w:ascii="Arial" w:hAnsi="Arial" w:cs="Arial"/>
              </w:rPr>
            </w:pPr>
            <w:r w:rsidRPr="00D42756">
              <w:rPr>
                <w:rFonts w:ascii="Arial" w:hAnsi="Arial" w:cs="Arial"/>
              </w:rPr>
              <w:t>1</w:t>
            </w:r>
            <w:r w:rsidR="002A2C63">
              <w:rPr>
                <w:rFonts w:ascii="Arial" w:hAnsi="Arial" w:cs="Arial"/>
              </w:rPr>
              <w:t>b</w:t>
            </w:r>
          </w:p>
        </w:tc>
        <w:tc>
          <w:tcPr>
            <w:tcW w:w="1376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A21C4" w14:textId="157450A7" w:rsidR="00195B42" w:rsidRPr="00D42756" w:rsidRDefault="002A2C63" w:rsidP="00195B42">
            <w:pPr>
              <w:autoSpaceDE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1c</w:t>
            </w:r>
          </w:p>
        </w:tc>
        <w:tc>
          <w:tcPr>
            <w:tcW w:w="1376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7E2E41" w14:textId="5D3A76BD" w:rsidR="00195B42" w:rsidRPr="00D42756" w:rsidRDefault="002A2C63" w:rsidP="00195B42">
            <w:pPr>
              <w:autoSpaceDE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439" w:type="dxa"/>
            <w:tcBorders>
              <w:top w:val="double" w:sz="1" w:space="0" w:color="000000"/>
              <w:left w:val="single" w:sz="4" w:space="0" w:color="000000"/>
              <w:bottom w:val="single" w:sz="4" w:space="0" w:color="000000"/>
              <w:right w:val="double" w:sz="1" w:space="0" w:color="000000"/>
            </w:tcBorders>
            <w:shd w:val="clear" w:color="auto" w:fill="auto"/>
          </w:tcPr>
          <w:p w14:paraId="60C1231E" w14:textId="081D975B" w:rsidR="00195B42" w:rsidRPr="00D42756" w:rsidRDefault="002A2C63" w:rsidP="002A2C63">
            <w:pPr>
              <w:autoSpaceDE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195B42" w:rsidRPr="00D42756" w14:paraId="60DB624B" w14:textId="77777777" w:rsidTr="00195B42">
        <w:trPr>
          <w:trHeight w:val="314"/>
        </w:trPr>
        <w:tc>
          <w:tcPr>
            <w:tcW w:w="1547" w:type="dxa"/>
            <w:tcBorders>
              <w:top w:val="single" w:sz="4" w:space="0" w:color="000000"/>
              <w:left w:val="double" w:sz="1" w:space="0" w:color="000000"/>
              <w:bottom w:val="double" w:sz="1" w:space="0" w:color="000000"/>
            </w:tcBorders>
            <w:shd w:val="clear" w:color="auto" w:fill="auto"/>
          </w:tcPr>
          <w:p w14:paraId="2FED5831" w14:textId="77777777" w:rsidR="00195B42" w:rsidRPr="00D42756" w:rsidRDefault="00195B42" w:rsidP="00195B42">
            <w:pPr>
              <w:autoSpaceDE w:val="0"/>
              <w:snapToGrid w:val="0"/>
              <w:jc w:val="both"/>
              <w:rPr>
                <w:rFonts w:ascii="Arial" w:hAnsi="Arial" w:cs="Arial"/>
              </w:rPr>
            </w:pPr>
            <w:r w:rsidRPr="00D42756">
              <w:rPr>
                <w:rFonts w:ascii="Arial" w:hAnsi="Arial" w:cs="Arial"/>
              </w:rPr>
              <w:t>Value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</w:tcPr>
          <w:p w14:paraId="3F5D2897" w14:textId="77777777" w:rsidR="00195B42" w:rsidRPr="00D42756" w:rsidRDefault="00195B42" w:rsidP="00195B42">
            <w:pPr>
              <w:autoSpaceDE w:val="0"/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  <w:right w:val="single" w:sz="4" w:space="0" w:color="000000"/>
            </w:tcBorders>
          </w:tcPr>
          <w:p w14:paraId="73EB0C0F" w14:textId="77777777" w:rsidR="00195B42" w:rsidRPr="00D42756" w:rsidRDefault="00195B42" w:rsidP="00195B42">
            <w:pPr>
              <w:autoSpaceDE w:val="0"/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</w:tcBorders>
            <w:shd w:val="clear" w:color="auto" w:fill="auto"/>
          </w:tcPr>
          <w:p w14:paraId="1B3A882C" w14:textId="77777777" w:rsidR="00195B42" w:rsidRPr="00D42756" w:rsidRDefault="00195B42" w:rsidP="00195B42">
            <w:pPr>
              <w:autoSpaceDE w:val="0"/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double" w:sz="1" w:space="0" w:color="000000"/>
              <w:right w:val="double" w:sz="1" w:space="0" w:color="000000"/>
            </w:tcBorders>
            <w:shd w:val="clear" w:color="auto" w:fill="auto"/>
          </w:tcPr>
          <w:p w14:paraId="2F86C90A" w14:textId="77777777" w:rsidR="00195B42" w:rsidRPr="00D42756" w:rsidRDefault="00195B42" w:rsidP="00195B42">
            <w:pPr>
              <w:autoSpaceDE w:val="0"/>
              <w:snapToGrid w:val="0"/>
              <w:jc w:val="both"/>
              <w:rPr>
                <w:rFonts w:ascii="Arial" w:hAnsi="Arial" w:cs="Arial"/>
              </w:rPr>
            </w:pPr>
          </w:p>
        </w:tc>
      </w:tr>
    </w:tbl>
    <w:p w14:paraId="20F1A7E0" w14:textId="71C1FD2F" w:rsidR="00195B42" w:rsidRPr="00D42756" w:rsidRDefault="00195B42" w:rsidP="00C12D5B">
      <w:pPr>
        <w:pStyle w:val="Corpotesto"/>
        <w:rPr>
          <w:rFonts w:cs="Arial"/>
          <w:b/>
          <w:lang w:val="en-GB"/>
        </w:rPr>
      </w:pPr>
    </w:p>
    <w:p w14:paraId="3A1AF8D9" w14:textId="37C97194" w:rsidR="00195B42" w:rsidRPr="00D42756" w:rsidRDefault="00195B42" w:rsidP="00C12D5B">
      <w:pPr>
        <w:pStyle w:val="Corpotesto"/>
        <w:rPr>
          <w:rFonts w:cs="Arial"/>
          <w:b/>
          <w:lang w:val="en-GB"/>
        </w:rPr>
      </w:pPr>
    </w:p>
    <w:p w14:paraId="4616FEF3" w14:textId="606567F3" w:rsidR="00195B42" w:rsidRDefault="00195B42" w:rsidP="00C12D5B">
      <w:pPr>
        <w:pStyle w:val="Corpotesto"/>
        <w:rPr>
          <w:rFonts w:cs="Arial"/>
          <w:b/>
          <w:lang w:val="en-GB"/>
        </w:rPr>
      </w:pPr>
    </w:p>
    <w:p w14:paraId="2D51BAE2" w14:textId="77777777" w:rsidR="00937FF6" w:rsidRPr="00937FF6" w:rsidRDefault="00937FF6" w:rsidP="00C12D5B">
      <w:pPr>
        <w:pStyle w:val="Corpotesto"/>
        <w:rPr>
          <w:rFonts w:cs="Arial"/>
          <w:bCs/>
          <w:lang w:val="en-GB"/>
        </w:rPr>
      </w:pPr>
    </w:p>
    <w:p w14:paraId="51519F2C" w14:textId="0528F1DF" w:rsidR="00195B42" w:rsidRPr="008232B6" w:rsidRDefault="00937FF6" w:rsidP="00C12D5B">
      <w:pPr>
        <w:pStyle w:val="Corpotesto"/>
        <w:rPr>
          <w:rFonts w:cs="Arial"/>
          <w:b/>
          <w:lang w:val="en-GB"/>
        </w:rPr>
      </w:pPr>
      <w:r w:rsidRPr="008232B6">
        <w:rPr>
          <w:rFonts w:cs="Arial"/>
          <w:b/>
          <w:lang w:val="en-GB"/>
        </w:rPr>
        <w:t>Cut and paste</w:t>
      </w:r>
      <w:r w:rsidR="008232B6" w:rsidRPr="008232B6">
        <w:rPr>
          <w:rFonts w:cs="Arial"/>
          <w:b/>
          <w:lang w:val="en-GB"/>
        </w:rPr>
        <w:t xml:space="preserve"> </w:t>
      </w:r>
      <w:r w:rsidR="008232B6" w:rsidRPr="008232B6">
        <w:rPr>
          <w:rFonts w:cs="Arial"/>
          <w:b/>
          <w:lang w:val="en-GB"/>
        </w:rPr>
        <w:t>in the space below</w:t>
      </w:r>
      <w:r w:rsidRPr="008232B6">
        <w:rPr>
          <w:rFonts w:cs="Arial"/>
          <w:b/>
          <w:lang w:val="en-GB"/>
        </w:rPr>
        <w:t xml:space="preserve"> the plot of </w:t>
      </w:r>
      <w:r w:rsidR="002A2C63" w:rsidRPr="008232B6">
        <w:rPr>
          <w:rFonts w:cs="Arial"/>
          <w:b/>
          <w:lang w:val="en-GB"/>
        </w:rPr>
        <w:t>the significant simulation</w:t>
      </w:r>
      <w:r w:rsidR="008232B6" w:rsidRPr="008232B6">
        <w:rPr>
          <w:rFonts w:cs="Arial"/>
          <w:b/>
          <w:lang w:val="en-GB"/>
        </w:rPr>
        <w:t xml:space="preserve"> for variables</w:t>
      </w:r>
      <w:r w:rsidR="002A2C63" w:rsidRPr="008232B6">
        <w:rPr>
          <w:rFonts w:cs="Arial"/>
          <w:b/>
          <w:lang w:val="en-GB"/>
        </w:rPr>
        <w:t xml:space="preserve"> </w:t>
      </w:r>
      <w:r w:rsidRPr="008232B6">
        <w:rPr>
          <w:rFonts w:cs="Arial"/>
          <w:b/>
          <w:lang w:val="en-GB"/>
        </w:rPr>
        <w:t>y</w:t>
      </w:r>
      <w:r w:rsidR="00793ADF" w:rsidRPr="008232B6">
        <w:rPr>
          <w:rFonts w:cs="Arial"/>
          <w:b/>
          <w:lang w:val="en-GB"/>
        </w:rPr>
        <w:t xml:space="preserve">(t) and </w:t>
      </w:r>
      <w:r w:rsidR="008232B6" w:rsidRPr="008232B6">
        <w:rPr>
          <w:rFonts w:cs="Arial"/>
          <w:b/>
          <w:lang w:val="en-GB"/>
        </w:rPr>
        <w:t>e</w:t>
      </w:r>
      <w:r w:rsidR="00793ADF" w:rsidRPr="008232B6">
        <w:rPr>
          <w:rFonts w:cs="Arial"/>
          <w:b/>
          <w:lang w:val="en-GB"/>
        </w:rPr>
        <w:t xml:space="preserve">(t) </w:t>
      </w:r>
      <w:r w:rsidR="008232B6" w:rsidRPr="008232B6">
        <w:rPr>
          <w:rFonts w:cs="Arial"/>
          <w:b/>
          <w:lang w:val="en-GB"/>
        </w:rPr>
        <w:t>to provide evidence of all the requirements values reported in the table above</w:t>
      </w:r>
    </w:p>
    <w:p w14:paraId="55782346" w14:textId="77777777" w:rsidR="00604B73" w:rsidRPr="002A2C63" w:rsidRDefault="00604B73" w:rsidP="00C12D5B">
      <w:pPr>
        <w:pStyle w:val="Corpotesto"/>
        <w:rPr>
          <w:b/>
          <w:lang w:val="en-US"/>
        </w:rPr>
      </w:pPr>
    </w:p>
    <w:p w14:paraId="562FE182" w14:textId="77777777" w:rsidR="00604B73" w:rsidRPr="002A2C63" w:rsidRDefault="00604B73" w:rsidP="00C12D5B">
      <w:pPr>
        <w:pStyle w:val="Corpotesto"/>
        <w:rPr>
          <w:b/>
          <w:lang w:val="en-US"/>
        </w:rPr>
      </w:pPr>
    </w:p>
    <w:p w14:paraId="2AD1FC3B" w14:textId="304A75BF" w:rsidR="00C64FC7" w:rsidRDefault="00C12D5B" w:rsidP="00C12D5B">
      <w:pPr>
        <w:pStyle w:val="Corpotesto"/>
        <w:rPr>
          <w:lang w:val="en-GB"/>
        </w:rPr>
      </w:pPr>
      <w:r w:rsidRPr="00040D40">
        <w:rPr>
          <w:b/>
          <w:lang w:val="en-GB"/>
        </w:rPr>
        <w:t>Save data</w:t>
      </w:r>
      <w:r>
        <w:rPr>
          <w:lang w:val="en-GB"/>
        </w:rPr>
        <w:t xml:space="preserve">   </w:t>
      </w:r>
      <w:r w:rsidRPr="007C216F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&gt;&gt; save s</w:t>
      </w:r>
      <w:r w:rsidR="00D42756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xxxxxx</w:t>
      </w:r>
      <w:r w:rsidR="007A3636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(replace s</w:t>
      </w:r>
      <w:r w:rsidR="00D42756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xxxxxx</w:t>
      </w:r>
      <w:r w:rsidR="007A3636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with your own id)</w:t>
      </w:r>
    </w:p>
    <w:p w14:paraId="4DC9BFF3" w14:textId="77777777" w:rsidR="00174166" w:rsidRPr="007A3636" w:rsidRDefault="00174166" w:rsidP="00C12D5B">
      <w:pPr>
        <w:pStyle w:val="Corpotesto"/>
        <w:rPr>
          <w:b/>
          <w:color w:val="FF0000"/>
          <w:lang w:val="en-GB"/>
        </w:rPr>
      </w:pPr>
    </w:p>
    <w:p w14:paraId="13606A96" w14:textId="6B535C66" w:rsidR="00174166" w:rsidRDefault="00174166" w:rsidP="00C12D5B">
      <w:pPr>
        <w:pStyle w:val="Corpotesto"/>
        <w:rPr>
          <w:b/>
          <w:lang w:val="en-GB"/>
        </w:rPr>
      </w:pPr>
      <w:r w:rsidRPr="007A3636">
        <w:rPr>
          <w:b/>
          <w:color w:val="FF0000"/>
          <w:lang w:val="en-GB"/>
        </w:rPr>
        <w:t>Files to be delivered</w:t>
      </w:r>
      <w:r w:rsidR="005576F2" w:rsidRPr="007A3636">
        <w:rPr>
          <w:b/>
          <w:color w:val="FF0000"/>
          <w:lang w:val="en-GB"/>
        </w:rPr>
        <w:t>, besides the present report</w:t>
      </w:r>
      <w:r w:rsidRPr="007A3636">
        <w:rPr>
          <w:b/>
          <w:color w:val="FF0000"/>
          <w:lang w:val="en-GB"/>
        </w:rPr>
        <w:t xml:space="preserve"> (</w:t>
      </w:r>
      <w:r w:rsidRPr="008232B6">
        <w:rPr>
          <w:b/>
          <w:color w:val="FF0000"/>
          <w:u w:val="single"/>
          <w:lang w:val="en-GB"/>
        </w:rPr>
        <w:t xml:space="preserve">if missing, or in wrong format or not consistent each other, </w:t>
      </w:r>
      <w:r w:rsidR="00AD7E8F" w:rsidRPr="008232B6">
        <w:rPr>
          <w:b/>
          <w:color w:val="FF0000"/>
          <w:u w:val="single"/>
          <w:lang w:val="en-GB"/>
        </w:rPr>
        <w:t>P</w:t>
      </w:r>
      <w:r w:rsidRPr="008232B6">
        <w:rPr>
          <w:b/>
          <w:color w:val="FF0000"/>
          <w:u w:val="single"/>
          <w:lang w:val="en-GB"/>
        </w:rPr>
        <w:t>art</w:t>
      </w:r>
      <w:r w:rsidR="00AD7E8F" w:rsidRPr="008232B6">
        <w:rPr>
          <w:b/>
          <w:color w:val="FF0000"/>
          <w:u w:val="single"/>
          <w:lang w:val="en-GB"/>
        </w:rPr>
        <w:t xml:space="preserve"> II</w:t>
      </w:r>
      <w:r w:rsidRPr="008232B6">
        <w:rPr>
          <w:b/>
          <w:color w:val="FF0000"/>
          <w:u w:val="single"/>
          <w:lang w:val="en-GB"/>
        </w:rPr>
        <w:t xml:space="preserve"> is not evaluated</w:t>
      </w:r>
      <w:r w:rsidRPr="007A3636">
        <w:rPr>
          <w:b/>
          <w:color w:val="FF0000"/>
          <w:lang w:val="en-GB"/>
        </w:rPr>
        <w:t>)</w:t>
      </w:r>
      <w:r>
        <w:rPr>
          <w:b/>
          <w:lang w:val="en-GB"/>
        </w:rPr>
        <w:t xml:space="preserve"> </w:t>
      </w:r>
    </w:p>
    <w:p w14:paraId="2BBAAF7D" w14:textId="77777777" w:rsidR="00174166" w:rsidRDefault="00174166" w:rsidP="00C12D5B">
      <w:pPr>
        <w:pStyle w:val="Corpotesto"/>
        <w:rPr>
          <w:b/>
          <w:lang w:val="en-GB"/>
        </w:rPr>
      </w:pPr>
    </w:p>
    <w:p w14:paraId="2EB2DFB1" w14:textId="3DED3D7B" w:rsidR="00174166" w:rsidRDefault="00174166" w:rsidP="00C12D5B">
      <w:pPr>
        <w:pStyle w:val="Corpotesto"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  <w:r w:rsidRPr="007C216F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s</w:t>
      </w:r>
      <w:r w:rsidR="00793ADF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.mat </w:t>
      </w:r>
    </w:p>
    <w:p w14:paraId="6A1334FD" w14:textId="3317B5E4" w:rsidR="00174166" w:rsidRDefault="00174166" w:rsidP="00C12D5B">
      <w:pPr>
        <w:pStyle w:val="Corpotesto"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  <w:r w:rsidRPr="007C216F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s</w:t>
      </w:r>
      <w:r w:rsidR="00793ADF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_</w:t>
      </w:r>
      <w:r w:rsidR="002F79B4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design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.m </w:t>
      </w:r>
    </w:p>
    <w:p w14:paraId="1345BB5E" w14:textId="1EB506EF" w:rsidR="005576F2" w:rsidRPr="005576F2" w:rsidRDefault="00174166" w:rsidP="005576F2">
      <w:pPr>
        <w:pStyle w:val="Corpotesto"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  <w:r w:rsidRPr="007C216F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s</w:t>
      </w:r>
      <w:r w:rsidR="00793ADF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_sim.slx </w:t>
      </w:r>
      <w:r w:rsidR="005576F2">
        <w:rPr>
          <w:b/>
          <w:lang w:val="en-GB"/>
        </w:rPr>
        <w:t xml:space="preserve"> </w:t>
      </w:r>
    </w:p>
    <w:p w14:paraId="0F8C4528" w14:textId="77777777" w:rsidR="005576F2" w:rsidRDefault="005576F2" w:rsidP="00C12D5B">
      <w:pPr>
        <w:pStyle w:val="Corpotesto"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</w:p>
    <w:p w14:paraId="6B6839D0" w14:textId="77777777" w:rsidR="00174166" w:rsidRPr="00730FEF" w:rsidRDefault="00174166" w:rsidP="00C12D5B">
      <w:pPr>
        <w:pStyle w:val="Corpotesto"/>
        <w:rPr>
          <w:color w:val="FF0000"/>
          <w:lang w:val="en-GB"/>
        </w:rPr>
      </w:pPr>
    </w:p>
    <w:sectPr w:rsidR="00174166" w:rsidRPr="00730FEF" w:rsidSect="007C142B">
      <w:footerReference w:type="default" r:id="rId20"/>
      <w:pgSz w:w="11906" w:h="16838"/>
      <w:pgMar w:top="567" w:right="1134" w:bottom="1418" w:left="1134" w:header="720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76A3B" w14:textId="77777777" w:rsidR="00385C27" w:rsidRDefault="00385C27">
      <w:r>
        <w:separator/>
      </w:r>
    </w:p>
  </w:endnote>
  <w:endnote w:type="continuationSeparator" w:id="0">
    <w:p w14:paraId="7980112F" w14:textId="77777777" w:rsidR="00385C27" w:rsidRDefault="00385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30BE1" w14:textId="208DC519" w:rsidR="00265181" w:rsidRDefault="00265181" w:rsidP="00582947">
    <w:pPr>
      <w:pStyle w:val="Pidipagina"/>
      <w:rPr>
        <w:rFonts w:ascii="Arial" w:hAnsi="Arial" w:cs="Arial"/>
        <w:sz w:val="18"/>
      </w:rPr>
    </w:pPr>
    <w:r>
      <w:rPr>
        <w:rFonts w:ascii="Arial" w:hAnsi="Arial" w:cs="Arial"/>
        <w:sz w:val="18"/>
      </w:rPr>
      <w:t xml:space="preserve">DiCTAr - Massimo Canale                                 </w:t>
    </w:r>
    <w:r>
      <w:rPr>
        <w:rFonts w:ascii="Arial" w:hAnsi="Arial" w:cs="Arial"/>
        <w:sz w:val="18"/>
      </w:rPr>
      <w:tab/>
      <w:t xml:space="preserve">                                                                             </w:t>
    </w:r>
    <w:r w:rsidR="00174166">
      <w:rPr>
        <w:rFonts w:ascii="Arial" w:hAnsi="Arial" w:cs="Arial"/>
        <w:sz w:val="18"/>
      </w:rPr>
      <w:t>Desig</w:t>
    </w:r>
    <w:r w:rsidR="002C085E">
      <w:rPr>
        <w:rFonts w:ascii="Arial" w:hAnsi="Arial" w:cs="Arial"/>
        <w:sz w:val="18"/>
      </w:rPr>
      <w:t>n</w:t>
    </w:r>
    <w:r w:rsidR="00174166">
      <w:rPr>
        <w:rFonts w:ascii="Arial" w:hAnsi="Arial" w:cs="Arial"/>
        <w:sz w:val="18"/>
      </w:rPr>
      <w:t xml:space="preserve"> Report</w:t>
    </w:r>
    <w:r>
      <w:rPr>
        <w:rFonts w:ascii="Arial" w:hAnsi="Arial" w:cs="Arial"/>
        <w:sz w:val="18"/>
      </w:rPr>
      <w:t xml:space="preserve"> </w:t>
    </w:r>
  </w:p>
  <w:p w14:paraId="6A4BB01F" w14:textId="77777777" w:rsidR="00265181" w:rsidRDefault="00265181" w:rsidP="00582947">
    <w:pPr>
      <w:pStyle w:val="Pidipagina"/>
      <w:rPr>
        <w:rFonts w:ascii="Arial" w:hAnsi="Arial" w:cs="Arial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73EE5" w14:textId="77777777" w:rsidR="00385C27" w:rsidRDefault="00385C27">
      <w:r>
        <w:separator/>
      </w:r>
    </w:p>
  </w:footnote>
  <w:footnote w:type="continuationSeparator" w:id="0">
    <w:p w14:paraId="3F262A26" w14:textId="77777777" w:rsidR="00385C27" w:rsidRDefault="00385C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4" w15:restartNumberingAfterBreak="0">
    <w:nsid w:val="00000005"/>
    <w:multiLevelType w:val="singleLevel"/>
    <w:tmpl w:val="30BE53E8"/>
    <w:name w:val="WW8Num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6" w15:restartNumberingAfterBreak="0">
    <w:nsid w:val="00000007"/>
    <w:multiLevelType w:val="singleLevel"/>
    <w:tmpl w:val="00000007"/>
    <w:name w:val="WW8Num8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singleLevel"/>
    <w:tmpl w:val="00000008"/>
    <w:name w:val="WW8Num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0000009"/>
    <w:multiLevelType w:val="singleLevel"/>
    <w:tmpl w:val="00000009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0000000A"/>
    <w:multiLevelType w:val="singleLevel"/>
    <w:tmpl w:val="230E300A"/>
    <w:name w:val="WW8Num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</w:abstractNum>
  <w:abstractNum w:abstractNumId="10" w15:restartNumberingAfterBreak="0">
    <w:nsid w:val="0000000B"/>
    <w:multiLevelType w:val="singleLevel"/>
    <w:tmpl w:val="0000000B"/>
    <w:name w:val="WW8Num1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0000000C"/>
    <w:multiLevelType w:val="singleLevel"/>
    <w:tmpl w:val="0000000C"/>
    <w:lvl w:ilvl="0">
      <w:numFmt w:val="bullet"/>
      <w:lvlText w:val=""/>
      <w:lvlJc w:val="left"/>
      <w:pPr>
        <w:tabs>
          <w:tab w:val="num" w:pos="0"/>
        </w:tabs>
        <w:ind w:left="283" w:hanging="283"/>
      </w:pPr>
      <w:rPr>
        <w:rFonts w:ascii="Symbol" w:hAnsi="Symbol"/>
      </w:rPr>
    </w:lvl>
  </w:abstractNum>
  <w:abstractNum w:abstractNumId="12" w15:restartNumberingAfterBreak="0">
    <w:nsid w:val="07E63838"/>
    <w:multiLevelType w:val="hybridMultilevel"/>
    <w:tmpl w:val="D2F46CA0"/>
    <w:lvl w:ilvl="0" w:tplc="05F8796E">
      <w:start w:val="1"/>
      <w:numFmt w:val="upperLetter"/>
      <w:lvlText w:val="%1)"/>
      <w:lvlJc w:val="left"/>
      <w:pPr>
        <w:ind w:left="360" w:hanging="360"/>
      </w:pPr>
      <w:rPr>
        <w:rFonts w:ascii="Arial" w:hAnsi="Arial" w:hint="default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87C2848"/>
    <w:multiLevelType w:val="hybridMultilevel"/>
    <w:tmpl w:val="23E0B13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115B28"/>
    <w:multiLevelType w:val="hybridMultilevel"/>
    <w:tmpl w:val="ADF86ED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3FB2BE1"/>
    <w:multiLevelType w:val="hybridMultilevel"/>
    <w:tmpl w:val="21620CF2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BAE1845"/>
    <w:multiLevelType w:val="multilevel"/>
    <w:tmpl w:val="CFE88034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2F01353"/>
    <w:multiLevelType w:val="hybridMultilevel"/>
    <w:tmpl w:val="0CE297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9076D1"/>
    <w:multiLevelType w:val="hybridMultilevel"/>
    <w:tmpl w:val="A334811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4CA2027"/>
    <w:multiLevelType w:val="hybridMultilevel"/>
    <w:tmpl w:val="B8923C5C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3756B2"/>
    <w:multiLevelType w:val="hybridMultilevel"/>
    <w:tmpl w:val="6E9A7622"/>
    <w:lvl w:ilvl="0" w:tplc="0410000F">
      <w:start w:val="1"/>
      <w:numFmt w:val="decimal"/>
      <w:lvlText w:val="%1."/>
      <w:lvlJc w:val="left"/>
      <w:pPr>
        <w:ind w:left="783" w:hanging="360"/>
      </w:pPr>
    </w:lvl>
    <w:lvl w:ilvl="1" w:tplc="04100019" w:tentative="1">
      <w:start w:val="1"/>
      <w:numFmt w:val="lowerLetter"/>
      <w:lvlText w:val="%2."/>
      <w:lvlJc w:val="left"/>
      <w:pPr>
        <w:ind w:left="1503" w:hanging="360"/>
      </w:pPr>
    </w:lvl>
    <w:lvl w:ilvl="2" w:tplc="0410001B" w:tentative="1">
      <w:start w:val="1"/>
      <w:numFmt w:val="lowerRoman"/>
      <w:lvlText w:val="%3."/>
      <w:lvlJc w:val="right"/>
      <w:pPr>
        <w:ind w:left="2223" w:hanging="180"/>
      </w:pPr>
    </w:lvl>
    <w:lvl w:ilvl="3" w:tplc="0410000F" w:tentative="1">
      <w:start w:val="1"/>
      <w:numFmt w:val="decimal"/>
      <w:lvlText w:val="%4."/>
      <w:lvlJc w:val="left"/>
      <w:pPr>
        <w:ind w:left="2943" w:hanging="360"/>
      </w:pPr>
    </w:lvl>
    <w:lvl w:ilvl="4" w:tplc="04100019" w:tentative="1">
      <w:start w:val="1"/>
      <w:numFmt w:val="lowerLetter"/>
      <w:lvlText w:val="%5."/>
      <w:lvlJc w:val="left"/>
      <w:pPr>
        <w:ind w:left="3663" w:hanging="360"/>
      </w:pPr>
    </w:lvl>
    <w:lvl w:ilvl="5" w:tplc="0410001B" w:tentative="1">
      <w:start w:val="1"/>
      <w:numFmt w:val="lowerRoman"/>
      <w:lvlText w:val="%6."/>
      <w:lvlJc w:val="right"/>
      <w:pPr>
        <w:ind w:left="4383" w:hanging="180"/>
      </w:pPr>
    </w:lvl>
    <w:lvl w:ilvl="6" w:tplc="0410000F" w:tentative="1">
      <w:start w:val="1"/>
      <w:numFmt w:val="decimal"/>
      <w:lvlText w:val="%7."/>
      <w:lvlJc w:val="left"/>
      <w:pPr>
        <w:ind w:left="5103" w:hanging="360"/>
      </w:pPr>
    </w:lvl>
    <w:lvl w:ilvl="7" w:tplc="04100019" w:tentative="1">
      <w:start w:val="1"/>
      <w:numFmt w:val="lowerLetter"/>
      <w:lvlText w:val="%8."/>
      <w:lvlJc w:val="left"/>
      <w:pPr>
        <w:ind w:left="5823" w:hanging="360"/>
      </w:pPr>
    </w:lvl>
    <w:lvl w:ilvl="8" w:tplc="0410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21" w15:restartNumberingAfterBreak="0">
    <w:nsid w:val="2AA70D3B"/>
    <w:multiLevelType w:val="hybridMultilevel"/>
    <w:tmpl w:val="A776FB5A"/>
    <w:lvl w:ilvl="0" w:tplc="8B1C4752">
      <w:start w:val="1"/>
      <w:numFmt w:val="upperLetter"/>
      <w:lvlText w:val="%1)"/>
      <w:lvlJc w:val="left"/>
      <w:pPr>
        <w:ind w:left="720" w:hanging="360"/>
      </w:pPr>
      <w:rPr>
        <w:rFonts w:hint="default"/>
        <w:sz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D939C3"/>
    <w:multiLevelType w:val="hybridMultilevel"/>
    <w:tmpl w:val="657CC6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0672CD"/>
    <w:multiLevelType w:val="hybridMultilevel"/>
    <w:tmpl w:val="C564265E"/>
    <w:lvl w:ilvl="0" w:tplc="D1DEB4A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D143F5"/>
    <w:multiLevelType w:val="hybridMultilevel"/>
    <w:tmpl w:val="EE421900"/>
    <w:lvl w:ilvl="0" w:tplc="D1DEB4A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6561D9"/>
    <w:multiLevelType w:val="hybridMultilevel"/>
    <w:tmpl w:val="FC6EB80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B7076D3"/>
    <w:multiLevelType w:val="hybridMultilevel"/>
    <w:tmpl w:val="858483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E3314B"/>
    <w:multiLevelType w:val="hybridMultilevel"/>
    <w:tmpl w:val="56D21706"/>
    <w:lvl w:ilvl="0" w:tplc="E0F4A8F4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E7B386F"/>
    <w:multiLevelType w:val="hybridMultilevel"/>
    <w:tmpl w:val="86A86AB6"/>
    <w:lvl w:ilvl="0" w:tplc="5D0620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A52A5B"/>
    <w:multiLevelType w:val="hybridMultilevel"/>
    <w:tmpl w:val="62A6F7C2"/>
    <w:lvl w:ilvl="0" w:tplc="7B1A2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3F958A3"/>
    <w:multiLevelType w:val="hybridMultilevel"/>
    <w:tmpl w:val="B4465E46"/>
    <w:lvl w:ilvl="0" w:tplc="E4D6A4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CCB5E20"/>
    <w:multiLevelType w:val="hybridMultilevel"/>
    <w:tmpl w:val="6D42F118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CE24F39"/>
    <w:multiLevelType w:val="hybridMultilevel"/>
    <w:tmpl w:val="CD7E04B8"/>
    <w:lvl w:ilvl="0" w:tplc="E0F4A8F4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382667"/>
    <w:multiLevelType w:val="hybridMultilevel"/>
    <w:tmpl w:val="0B8413AC"/>
    <w:lvl w:ilvl="0" w:tplc="041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5A267E"/>
    <w:multiLevelType w:val="hybridMultilevel"/>
    <w:tmpl w:val="B83452B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BFA4B1D"/>
    <w:multiLevelType w:val="hybridMultilevel"/>
    <w:tmpl w:val="B3705766"/>
    <w:lvl w:ilvl="0" w:tplc="886E653E">
      <w:start w:val="1"/>
      <w:numFmt w:val="upperLetter"/>
      <w:lvlText w:val="%1)"/>
      <w:lvlJc w:val="left"/>
      <w:pPr>
        <w:ind w:left="360" w:hanging="360"/>
      </w:pPr>
      <w:rPr>
        <w:rFonts w:hint="default"/>
        <w:sz w:val="2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29718D0"/>
    <w:multiLevelType w:val="hybridMultilevel"/>
    <w:tmpl w:val="2F4CF0E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FE41EE"/>
    <w:multiLevelType w:val="hybridMultilevel"/>
    <w:tmpl w:val="35321D08"/>
    <w:lvl w:ilvl="0" w:tplc="3C004D74">
      <w:start w:val="1"/>
      <w:numFmt w:val="upperLetter"/>
      <w:lvlText w:val="%1)"/>
      <w:lvlJc w:val="left"/>
      <w:pPr>
        <w:ind w:left="360" w:hanging="360"/>
      </w:pPr>
      <w:rPr>
        <w:rFonts w:ascii="Arial" w:hAnsi="Arial" w:hint="default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5286F0F"/>
    <w:multiLevelType w:val="hybridMultilevel"/>
    <w:tmpl w:val="A146820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892FDB"/>
    <w:multiLevelType w:val="hybridMultilevel"/>
    <w:tmpl w:val="33FC9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5E161C"/>
    <w:multiLevelType w:val="hybridMultilevel"/>
    <w:tmpl w:val="B980F4E0"/>
    <w:lvl w:ilvl="0" w:tplc="00000002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51748A0"/>
    <w:multiLevelType w:val="hybridMultilevel"/>
    <w:tmpl w:val="CFE88034"/>
    <w:lvl w:ilvl="0" w:tplc="0410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C482A79"/>
    <w:multiLevelType w:val="hybridMultilevel"/>
    <w:tmpl w:val="18A27B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081396">
    <w:abstractNumId w:val="0"/>
  </w:num>
  <w:num w:numId="2" w16cid:durableId="1411074640">
    <w:abstractNumId w:val="1"/>
  </w:num>
  <w:num w:numId="3" w16cid:durableId="1047336869">
    <w:abstractNumId w:val="2"/>
  </w:num>
  <w:num w:numId="4" w16cid:durableId="710375224">
    <w:abstractNumId w:val="3"/>
  </w:num>
  <w:num w:numId="5" w16cid:durableId="1088962280">
    <w:abstractNumId w:val="4"/>
  </w:num>
  <w:num w:numId="6" w16cid:durableId="521479663">
    <w:abstractNumId w:val="5"/>
  </w:num>
  <w:num w:numId="7" w16cid:durableId="342053318">
    <w:abstractNumId w:val="6"/>
  </w:num>
  <w:num w:numId="8" w16cid:durableId="865211905">
    <w:abstractNumId w:val="41"/>
  </w:num>
  <w:num w:numId="9" w16cid:durableId="916549614">
    <w:abstractNumId w:val="16"/>
  </w:num>
  <w:num w:numId="10" w16cid:durableId="1696734687">
    <w:abstractNumId w:val="27"/>
  </w:num>
  <w:num w:numId="11" w16cid:durableId="1786650399">
    <w:abstractNumId w:val="32"/>
  </w:num>
  <w:num w:numId="12" w16cid:durableId="991904370">
    <w:abstractNumId w:val="14"/>
  </w:num>
  <w:num w:numId="13" w16cid:durableId="368532116">
    <w:abstractNumId w:val="17"/>
  </w:num>
  <w:num w:numId="14" w16cid:durableId="1371109537">
    <w:abstractNumId w:val="28"/>
  </w:num>
  <w:num w:numId="15" w16cid:durableId="1023291148">
    <w:abstractNumId w:val="30"/>
  </w:num>
  <w:num w:numId="16" w16cid:durableId="1375302814">
    <w:abstractNumId w:val="31"/>
  </w:num>
  <w:num w:numId="17" w16cid:durableId="591549367">
    <w:abstractNumId w:val="11"/>
  </w:num>
  <w:num w:numId="18" w16cid:durableId="786192160">
    <w:abstractNumId w:val="15"/>
  </w:num>
  <w:num w:numId="19" w16cid:durableId="616759862">
    <w:abstractNumId w:val="7"/>
  </w:num>
  <w:num w:numId="20" w16cid:durableId="459957596">
    <w:abstractNumId w:val="10"/>
  </w:num>
  <w:num w:numId="21" w16cid:durableId="1046415223">
    <w:abstractNumId w:val="8"/>
  </w:num>
  <w:num w:numId="22" w16cid:durableId="1257056469">
    <w:abstractNumId w:val="9"/>
  </w:num>
  <w:num w:numId="23" w16cid:durableId="1699968166">
    <w:abstractNumId w:val="38"/>
  </w:num>
  <w:num w:numId="24" w16cid:durableId="199631334">
    <w:abstractNumId w:val="24"/>
  </w:num>
  <w:num w:numId="25" w16cid:durableId="1607888956">
    <w:abstractNumId w:val="23"/>
  </w:num>
  <w:num w:numId="26" w16cid:durableId="1780955213">
    <w:abstractNumId w:val="19"/>
  </w:num>
  <w:num w:numId="27" w16cid:durableId="1468470812">
    <w:abstractNumId w:val="25"/>
  </w:num>
  <w:num w:numId="28" w16cid:durableId="1211188605">
    <w:abstractNumId w:val="22"/>
  </w:num>
  <w:num w:numId="29" w16cid:durableId="1334841840">
    <w:abstractNumId w:val="26"/>
  </w:num>
  <w:num w:numId="30" w16cid:durableId="344946014">
    <w:abstractNumId w:val="34"/>
  </w:num>
  <w:num w:numId="31" w16cid:durableId="1699087885">
    <w:abstractNumId w:val="13"/>
  </w:num>
  <w:num w:numId="32" w16cid:durableId="545725352">
    <w:abstractNumId w:val="29"/>
  </w:num>
  <w:num w:numId="33" w16cid:durableId="1585145564">
    <w:abstractNumId w:val="42"/>
  </w:num>
  <w:num w:numId="34" w16cid:durableId="1851797853">
    <w:abstractNumId w:val="36"/>
  </w:num>
  <w:num w:numId="35" w16cid:durableId="1696467878">
    <w:abstractNumId w:val="12"/>
  </w:num>
  <w:num w:numId="36" w16cid:durableId="1292131442">
    <w:abstractNumId w:val="18"/>
  </w:num>
  <w:num w:numId="37" w16cid:durableId="1536772341">
    <w:abstractNumId w:val="20"/>
  </w:num>
  <w:num w:numId="38" w16cid:durableId="1466852407">
    <w:abstractNumId w:val="37"/>
  </w:num>
  <w:num w:numId="39" w16cid:durableId="1855460873">
    <w:abstractNumId w:val="40"/>
  </w:num>
  <w:num w:numId="40" w16cid:durableId="1001926649">
    <w:abstractNumId w:val="33"/>
  </w:num>
  <w:num w:numId="41" w16cid:durableId="620117297">
    <w:abstractNumId w:val="35"/>
  </w:num>
  <w:num w:numId="42" w16cid:durableId="11928522">
    <w:abstractNumId w:val="21"/>
  </w:num>
  <w:num w:numId="43" w16cid:durableId="120934264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it-IT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it-IT" w:vendorID="64" w:dllVersion="0" w:nlCheck="1" w:checkStyle="0"/>
  <w:activeWritingStyle w:appName="MSWord" w:lang="fr-FR" w:vendorID="64" w:dllVersion="0" w:nlCheck="1" w:checkStyle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50D"/>
    <w:rsid w:val="0000713C"/>
    <w:rsid w:val="00007C4E"/>
    <w:rsid w:val="00012C91"/>
    <w:rsid w:val="00021CD7"/>
    <w:rsid w:val="00022337"/>
    <w:rsid w:val="00024E6A"/>
    <w:rsid w:val="00034A43"/>
    <w:rsid w:val="00036204"/>
    <w:rsid w:val="00040D40"/>
    <w:rsid w:val="0004227F"/>
    <w:rsid w:val="00044846"/>
    <w:rsid w:val="00057032"/>
    <w:rsid w:val="000575B9"/>
    <w:rsid w:val="000757EF"/>
    <w:rsid w:val="000808A0"/>
    <w:rsid w:val="000A17FF"/>
    <w:rsid w:val="000A3FB4"/>
    <w:rsid w:val="000B095C"/>
    <w:rsid w:val="000B36D5"/>
    <w:rsid w:val="000B3DE1"/>
    <w:rsid w:val="000C46E4"/>
    <w:rsid w:val="000D6669"/>
    <w:rsid w:val="000F3DF7"/>
    <w:rsid w:val="000F4819"/>
    <w:rsid w:val="00101E92"/>
    <w:rsid w:val="00124446"/>
    <w:rsid w:val="00131622"/>
    <w:rsid w:val="00137400"/>
    <w:rsid w:val="00140096"/>
    <w:rsid w:val="001409E6"/>
    <w:rsid w:val="00144289"/>
    <w:rsid w:val="00146178"/>
    <w:rsid w:val="001522B0"/>
    <w:rsid w:val="00153A30"/>
    <w:rsid w:val="0015746D"/>
    <w:rsid w:val="00160A4A"/>
    <w:rsid w:val="00161E56"/>
    <w:rsid w:val="001627F4"/>
    <w:rsid w:val="0016784C"/>
    <w:rsid w:val="00174166"/>
    <w:rsid w:val="00177352"/>
    <w:rsid w:val="001775E9"/>
    <w:rsid w:val="00180948"/>
    <w:rsid w:val="00186077"/>
    <w:rsid w:val="00195B42"/>
    <w:rsid w:val="001A1521"/>
    <w:rsid w:val="001C1934"/>
    <w:rsid w:val="001C2AB1"/>
    <w:rsid w:val="001C7383"/>
    <w:rsid w:val="001D1F82"/>
    <w:rsid w:val="001E3BAD"/>
    <w:rsid w:val="001F0AAB"/>
    <w:rsid w:val="001F5B5B"/>
    <w:rsid w:val="0020045A"/>
    <w:rsid w:val="00200529"/>
    <w:rsid w:val="002053FB"/>
    <w:rsid w:val="00222E51"/>
    <w:rsid w:val="00223306"/>
    <w:rsid w:val="0023519D"/>
    <w:rsid w:val="00235B62"/>
    <w:rsid w:val="00265181"/>
    <w:rsid w:val="002660FD"/>
    <w:rsid w:val="00267E9B"/>
    <w:rsid w:val="00270476"/>
    <w:rsid w:val="002776C4"/>
    <w:rsid w:val="0029142F"/>
    <w:rsid w:val="002970E4"/>
    <w:rsid w:val="002A142A"/>
    <w:rsid w:val="002A2C63"/>
    <w:rsid w:val="002B3EE7"/>
    <w:rsid w:val="002B71B3"/>
    <w:rsid w:val="002B7360"/>
    <w:rsid w:val="002C085E"/>
    <w:rsid w:val="002D3002"/>
    <w:rsid w:val="002D36BD"/>
    <w:rsid w:val="002D3CF6"/>
    <w:rsid w:val="002D4D19"/>
    <w:rsid w:val="002E1C01"/>
    <w:rsid w:val="002E2962"/>
    <w:rsid w:val="002E3FAB"/>
    <w:rsid w:val="002F79B4"/>
    <w:rsid w:val="003000BB"/>
    <w:rsid w:val="00303BD3"/>
    <w:rsid w:val="00306B0C"/>
    <w:rsid w:val="003152D1"/>
    <w:rsid w:val="003470F6"/>
    <w:rsid w:val="00347F7A"/>
    <w:rsid w:val="00365DFB"/>
    <w:rsid w:val="003724F0"/>
    <w:rsid w:val="00381A89"/>
    <w:rsid w:val="00381C0C"/>
    <w:rsid w:val="00385C27"/>
    <w:rsid w:val="00395570"/>
    <w:rsid w:val="00397A7E"/>
    <w:rsid w:val="003B5490"/>
    <w:rsid w:val="003C0AF2"/>
    <w:rsid w:val="003C218A"/>
    <w:rsid w:val="003C3E83"/>
    <w:rsid w:val="003C7E30"/>
    <w:rsid w:val="003D5159"/>
    <w:rsid w:val="003E0BA6"/>
    <w:rsid w:val="003E18F0"/>
    <w:rsid w:val="003E27EF"/>
    <w:rsid w:val="003E6755"/>
    <w:rsid w:val="003F38A1"/>
    <w:rsid w:val="003F3C59"/>
    <w:rsid w:val="003F6FDE"/>
    <w:rsid w:val="00410AE0"/>
    <w:rsid w:val="0041201D"/>
    <w:rsid w:val="00412885"/>
    <w:rsid w:val="00417CE8"/>
    <w:rsid w:val="00423873"/>
    <w:rsid w:val="0043120A"/>
    <w:rsid w:val="00440905"/>
    <w:rsid w:val="00457D4C"/>
    <w:rsid w:val="004655D5"/>
    <w:rsid w:val="00497B35"/>
    <w:rsid w:val="004A1341"/>
    <w:rsid w:val="004A1AB7"/>
    <w:rsid w:val="004B1398"/>
    <w:rsid w:val="004C2596"/>
    <w:rsid w:val="004C444B"/>
    <w:rsid w:val="004E72EC"/>
    <w:rsid w:val="004F1CF9"/>
    <w:rsid w:val="004F235E"/>
    <w:rsid w:val="004F33E8"/>
    <w:rsid w:val="005252C4"/>
    <w:rsid w:val="00530C07"/>
    <w:rsid w:val="00534035"/>
    <w:rsid w:val="00536286"/>
    <w:rsid w:val="0054485D"/>
    <w:rsid w:val="00550384"/>
    <w:rsid w:val="005514A3"/>
    <w:rsid w:val="00553BB2"/>
    <w:rsid w:val="005576F2"/>
    <w:rsid w:val="00562008"/>
    <w:rsid w:val="00562A54"/>
    <w:rsid w:val="00577D0D"/>
    <w:rsid w:val="005807EA"/>
    <w:rsid w:val="0058098B"/>
    <w:rsid w:val="00582947"/>
    <w:rsid w:val="0058520D"/>
    <w:rsid w:val="00594B59"/>
    <w:rsid w:val="005A156C"/>
    <w:rsid w:val="005A7E0F"/>
    <w:rsid w:val="005B12D6"/>
    <w:rsid w:val="005B17E5"/>
    <w:rsid w:val="005B7E9B"/>
    <w:rsid w:val="005C6EBC"/>
    <w:rsid w:val="005C7112"/>
    <w:rsid w:val="005D6062"/>
    <w:rsid w:val="005D7CAD"/>
    <w:rsid w:val="005E1CF9"/>
    <w:rsid w:val="005E5EAA"/>
    <w:rsid w:val="005E7317"/>
    <w:rsid w:val="005F053C"/>
    <w:rsid w:val="005F2D61"/>
    <w:rsid w:val="005F7848"/>
    <w:rsid w:val="0060220E"/>
    <w:rsid w:val="006024DD"/>
    <w:rsid w:val="00604B73"/>
    <w:rsid w:val="00616E50"/>
    <w:rsid w:val="006219F2"/>
    <w:rsid w:val="006347C4"/>
    <w:rsid w:val="006379FB"/>
    <w:rsid w:val="00651791"/>
    <w:rsid w:val="006535C7"/>
    <w:rsid w:val="006550E0"/>
    <w:rsid w:val="006636F6"/>
    <w:rsid w:val="00663923"/>
    <w:rsid w:val="00663D1D"/>
    <w:rsid w:val="0067040A"/>
    <w:rsid w:val="00671721"/>
    <w:rsid w:val="0067680A"/>
    <w:rsid w:val="00682524"/>
    <w:rsid w:val="00687796"/>
    <w:rsid w:val="006A4FEC"/>
    <w:rsid w:val="006A56CB"/>
    <w:rsid w:val="006A69D2"/>
    <w:rsid w:val="006A74EE"/>
    <w:rsid w:val="006B44D1"/>
    <w:rsid w:val="006C4145"/>
    <w:rsid w:val="006C5599"/>
    <w:rsid w:val="006D4AF5"/>
    <w:rsid w:val="006E0B99"/>
    <w:rsid w:val="006E1A0B"/>
    <w:rsid w:val="006F33AA"/>
    <w:rsid w:val="00700703"/>
    <w:rsid w:val="00700924"/>
    <w:rsid w:val="0070477D"/>
    <w:rsid w:val="007109FF"/>
    <w:rsid w:val="0072101F"/>
    <w:rsid w:val="007262CD"/>
    <w:rsid w:val="00730FEF"/>
    <w:rsid w:val="00732D3D"/>
    <w:rsid w:val="00744742"/>
    <w:rsid w:val="0074562A"/>
    <w:rsid w:val="00750FEA"/>
    <w:rsid w:val="007548DE"/>
    <w:rsid w:val="007711AF"/>
    <w:rsid w:val="00771E79"/>
    <w:rsid w:val="0077236D"/>
    <w:rsid w:val="007800F0"/>
    <w:rsid w:val="00786FCC"/>
    <w:rsid w:val="007927B4"/>
    <w:rsid w:val="00793ADF"/>
    <w:rsid w:val="007A24BF"/>
    <w:rsid w:val="007A3636"/>
    <w:rsid w:val="007B0FDF"/>
    <w:rsid w:val="007C142B"/>
    <w:rsid w:val="007D5BDF"/>
    <w:rsid w:val="007D6229"/>
    <w:rsid w:val="007D68E0"/>
    <w:rsid w:val="007F1B83"/>
    <w:rsid w:val="007F7EEB"/>
    <w:rsid w:val="00812CA3"/>
    <w:rsid w:val="008171BC"/>
    <w:rsid w:val="00821D54"/>
    <w:rsid w:val="008232B6"/>
    <w:rsid w:val="0082414F"/>
    <w:rsid w:val="00836413"/>
    <w:rsid w:val="00841A19"/>
    <w:rsid w:val="008670B3"/>
    <w:rsid w:val="008779DB"/>
    <w:rsid w:val="0088242D"/>
    <w:rsid w:val="00882E70"/>
    <w:rsid w:val="00882F83"/>
    <w:rsid w:val="008908FC"/>
    <w:rsid w:val="0089214E"/>
    <w:rsid w:val="008A2CD6"/>
    <w:rsid w:val="008B79AC"/>
    <w:rsid w:val="008D28D0"/>
    <w:rsid w:val="008D3AD3"/>
    <w:rsid w:val="008E168B"/>
    <w:rsid w:val="008E3165"/>
    <w:rsid w:val="009073E0"/>
    <w:rsid w:val="009139BC"/>
    <w:rsid w:val="00934ABE"/>
    <w:rsid w:val="009369E4"/>
    <w:rsid w:val="00936E14"/>
    <w:rsid w:val="00937FF6"/>
    <w:rsid w:val="009439BB"/>
    <w:rsid w:val="00947633"/>
    <w:rsid w:val="00951E41"/>
    <w:rsid w:val="00955377"/>
    <w:rsid w:val="009558DD"/>
    <w:rsid w:val="00956F62"/>
    <w:rsid w:val="00960C83"/>
    <w:rsid w:val="00964305"/>
    <w:rsid w:val="00967D6D"/>
    <w:rsid w:val="00970EB0"/>
    <w:rsid w:val="00973284"/>
    <w:rsid w:val="009733F4"/>
    <w:rsid w:val="00980EFC"/>
    <w:rsid w:val="009942EC"/>
    <w:rsid w:val="009B2D84"/>
    <w:rsid w:val="009F6106"/>
    <w:rsid w:val="00A02CDD"/>
    <w:rsid w:val="00A07BF1"/>
    <w:rsid w:val="00A31A4B"/>
    <w:rsid w:val="00A346B2"/>
    <w:rsid w:val="00A47F49"/>
    <w:rsid w:val="00A57488"/>
    <w:rsid w:val="00A616DB"/>
    <w:rsid w:val="00A64AEB"/>
    <w:rsid w:val="00A65A53"/>
    <w:rsid w:val="00A65C7F"/>
    <w:rsid w:val="00A73157"/>
    <w:rsid w:val="00A74D59"/>
    <w:rsid w:val="00A76675"/>
    <w:rsid w:val="00A768AA"/>
    <w:rsid w:val="00A807B6"/>
    <w:rsid w:val="00AA0B21"/>
    <w:rsid w:val="00AA3CF3"/>
    <w:rsid w:val="00AB4356"/>
    <w:rsid w:val="00AC4C08"/>
    <w:rsid w:val="00AD1A1B"/>
    <w:rsid w:val="00AD7E8F"/>
    <w:rsid w:val="00AE34FE"/>
    <w:rsid w:val="00AE4CF0"/>
    <w:rsid w:val="00AF2EFD"/>
    <w:rsid w:val="00B062FA"/>
    <w:rsid w:val="00B067E3"/>
    <w:rsid w:val="00B2147A"/>
    <w:rsid w:val="00B2192A"/>
    <w:rsid w:val="00B265B2"/>
    <w:rsid w:val="00B40207"/>
    <w:rsid w:val="00B465A9"/>
    <w:rsid w:val="00B60170"/>
    <w:rsid w:val="00B66F54"/>
    <w:rsid w:val="00B700D3"/>
    <w:rsid w:val="00B71E93"/>
    <w:rsid w:val="00B76EB8"/>
    <w:rsid w:val="00BB33B3"/>
    <w:rsid w:val="00BB44EC"/>
    <w:rsid w:val="00BB654D"/>
    <w:rsid w:val="00BB6C6F"/>
    <w:rsid w:val="00BF02B7"/>
    <w:rsid w:val="00BF0C13"/>
    <w:rsid w:val="00BF2CE7"/>
    <w:rsid w:val="00C01DC3"/>
    <w:rsid w:val="00C12A22"/>
    <w:rsid w:val="00C12D5B"/>
    <w:rsid w:val="00C16F3B"/>
    <w:rsid w:val="00C208B8"/>
    <w:rsid w:val="00C2669C"/>
    <w:rsid w:val="00C3017E"/>
    <w:rsid w:val="00C33222"/>
    <w:rsid w:val="00C4362C"/>
    <w:rsid w:val="00C51435"/>
    <w:rsid w:val="00C52E28"/>
    <w:rsid w:val="00C53BEB"/>
    <w:rsid w:val="00C56EBE"/>
    <w:rsid w:val="00C62F83"/>
    <w:rsid w:val="00C64FC7"/>
    <w:rsid w:val="00C6529D"/>
    <w:rsid w:val="00C70517"/>
    <w:rsid w:val="00C76EA4"/>
    <w:rsid w:val="00C820BD"/>
    <w:rsid w:val="00C8602F"/>
    <w:rsid w:val="00C90D2D"/>
    <w:rsid w:val="00C946A2"/>
    <w:rsid w:val="00CB6587"/>
    <w:rsid w:val="00CC580D"/>
    <w:rsid w:val="00CC7DC4"/>
    <w:rsid w:val="00CD2156"/>
    <w:rsid w:val="00CD3833"/>
    <w:rsid w:val="00CE01C9"/>
    <w:rsid w:val="00CE50BB"/>
    <w:rsid w:val="00CF1EE5"/>
    <w:rsid w:val="00D0719C"/>
    <w:rsid w:val="00D106E7"/>
    <w:rsid w:val="00D11DF7"/>
    <w:rsid w:val="00D153C5"/>
    <w:rsid w:val="00D15622"/>
    <w:rsid w:val="00D250BB"/>
    <w:rsid w:val="00D25D17"/>
    <w:rsid w:val="00D27AF8"/>
    <w:rsid w:val="00D31FD9"/>
    <w:rsid w:val="00D33541"/>
    <w:rsid w:val="00D42756"/>
    <w:rsid w:val="00D42F68"/>
    <w:rsid w:val="00D50169"/>
    <w:rsid w:val="00D50357"/>
    <w:rsid w:val="00D5659C"/>
    <w:rsid w:val="00D77E93"/>
    <w:rsid w:val="00D822A7"/>
    <w:rsid w:val="00D909F8"/>
    <w:rsid w:val="00DA1C37"/>
    <w:rsid w:val="00DA3FE6"/>
    <w:rsid w:val="00DB69E2"/>
    <w:rsid w:val="00DC3B28"/>
    <w:rsid w:val="00DC43C4"/>
    <w:rsid w:val="00DC7905"/>
    <w:rsid w:val="00DD0561"/>
    <w:rsid w:val="00DD132D"/>
    <w:rsid w:val="00DD2548"/>
    <w:rsid w:val="00DD43FE"/>
    <w:rsid w:val="00DF1035"/>
    <w:rsid w:val="00DF16FD"/>
    <w:rsid w:val="00DF6CC8"/>
    <w:rsid w:val="00E01D40"/>
    <w:rsid w:val="00E01E0F"/>
    <w:rsid w:val="00E0258B"/>
    <w:rsid w:val="00E02E22"/>
    <w:rsid w:val="00E04241"/>
    <w:rsid w:val="00E118EA"/>
    <w:rsid w:val="00E14D52"/>
    <w:rsid w:val="00E36CA0"/>
    <w:rsid w:val="00E44A84"/>
    <w:rsid w:val="00E5334D"/>
    <w:rsid w:val="00E62EA4"/>
    <w:rsid w:val="00E7131D"/>
    <w:rsid w:val="00E90403"/>
    <w:rsid w:val="00EA2A2F"/>
    <w:rsid w:val="00EB0BA3"/>
    <w:rsid w:val="00EB13A2"/>
    <w:rsid w:val="00EB2EAF"/>
    <w:rsid w:val="00EC3188"/>
    <w:rsid w:val="00EC4BAF"/>
    <w:rsid w:val="00EC5910"/>
    <w:rsid w:val="00ED384E"/>
    <w:rsid w:val="00ED39CF"/>
    <w:rsid w:val="00ED5D81"/>
    <w:rsid w:val="00EE3A90"/>
    <w:rsid w:val="00EF2D16"/>
    <w:rsid w:val="00EF3A58"/>
    <w:rsid w:val="00EF5F57"/>
    <w:rsid w:val="00F00596"/>
    <w:rsid w:val="00F12ADC"/>
    <w:rsid w:val="00F14CDD"/>
    <w:rsid w:val="00F154E0"/>
    <w:rsid w:val="00F201A3"/>
    <w:rsid w:val="00F25808"/>
    <w:rsid w:val="00F26BB3"/>
    <w:rsid w:val="00F33465"/>
    <w:rsid w:val="00F40F5E"/>
    <w:rsid w:val="00F42040"/>
    <w:rsid w:val="00F47665"/>
    <w:rsid w:val="00F507B0"/>
    <w:rsid w:val="00F5463F"/>
    <w:rsid w:val="00F668F6"/>
    <w:rsid w:val="00F7250D"/>
    <w:rsid w:val="00F73702"/>
    <w:rsid w:val="00F80275"/>
    <w:rsid w:val="00FA35F4"/>
    <w:rsid w:val="00FB3F2B"/>
    <w:rsid w:val="00FB4B1B"/>
    <w:rsid w:val="00FB6D05"/>
    <w:rsid w:val="00FD02C7"/>
    <w:rsid w:val="00FD0588"/>
    <w:rsid w:val="00FD0913"/>
    <w:rsid w:val="00FD34A7"/>
    <w:rsid w:val="00FE072F"/>
    <w:rsid w:val="00FF1010"/>
    <w:rsid w:val="00FF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oNotEmbedSmartTags/>
  <w:decimalSymbol w:val=","/>
  <w:listSeparator w:val=";"/>
  <w14:docId w14:val="3C597890"/>
  <w15:chartTrackingRefBased/>
  <w15:docId w15:val="{824ECE81-EE88-4E43-8455-C35BAE60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jc w:val="center"/>
      <w:outlineLvl w:val="0"/>
    </w:pPr>
    <w:rPr>
      <w:rFonts w:ascii="Arial" w:hAnsi="Arial" w:cs="Arial"/>
      <w:b/>
      <w:bCs/>
    </w:rPr>
  </w:style>
  <w:style w:type="paragraph" w:styleId="Titolo2">
    <w:name w:val="heading 2"/>
    <w:basedOn w:val="Normale"/>
    <w:next w:val="Normale"/>
    <w:link w:val="Titolo2Carattere"/>
    <w:qFormat/>
    <w:pPr>
      <w:keepNext/>
      <w:numPr>
        <w:ilvl w:val="1"/>
        <w:numId w:val="1"/>
      </w:numPr>
      <w:outlineLvl w:val="1"/>
    </w:pPr>
    <w:rPr>
      <w:rFonts w:ascii="Arial" w:hAnsi="Arial" w:cs="Arial"/>
      <w:u w:val="single"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outlineLvl w:val="2"/>
    </w:pPr>
    <w:rPr>
      <w:rFonts w:ascii="Arial" w:hAnsi="Arial" w:cs="Arial"/>
      <w:b/>
      <w:bCs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Carpredefinitoparagrafo3">
    <w:name w:val="Car. predefinito paragrafo3"/>
  </w:style>
  <w:style w:type="character" w:customStyle="1" w:styleId="WW8Num5z0">
    <w:name w:val="WW8Num5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8z4">
    <w:name w:val="WW8Num8z4"/>
    <w:rPr>
      <w:rFonts w:ascii="Courier New" w:hAnsi="Courier New" w:cs="Courier New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9z4">
    <w:name w:val="WW8Num9z4"/>
    <w:rPr>
      <w:rFonts w:ascii="Courier New" w:hAnsi="Courier New"/>
    </w:rPr>
  </w:style>
  <w:style w:type="character" w:customStyle="1" w:styleId="WW8Num10z1">
    <w:name w:val="WW8Num10z1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Symbol" w:eastAsia="Times New Roman" w:hAnsi="Symbol" w:cs="Times New Roman"/>
      <w:i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Carpredefinitoparagrafo2">
    <w:name w:val="Car. predefinito paragrafo2"/>
  </w:style>
  <w:style w:type="character" w:customStyle="1" w:styleId="Absatz-Standardschriftart">
    <w:name w:val="Absatz-Standardschriftart"/>
  </w:style>
  <w:style w:type="character" w:customStyle="1" w:styleId="WW8Num3z1">
    <w:name w:val="WW8Num3z1"/>
    <w:rPr>
      <w:rFonts w:ascii="Courier New" w:hAnsi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0z4">
    <w:name w:val="WW8Num10z4"/>
    <w:rPr>
      <w:rFonts w:ascii="Courier New" w:hAnsi="Courier New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4">
    <w:name w:val="WW8Num13z4"/>
    <w:rPr>
      <w:rFonts w:ascii="Courier New" w:hAnsi="Courier New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4">
    <w:name w:val="WW8Num15z4"/>
    <w:rPr>
      <w:rFonts w:ascii="Courier New" w:hAnsi="Courier New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6z4">
    <w:name w:val="WW8Num16z4"/>
    <w:rPr>
      <w:rFonts w:ascii="Courier New" w:hAnsi="Courier New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8z4">
    <w:name w:val="WW8Num18z4"/>
    <w:rPr>
      <w:rFonts w:ascii="Courier New" w:hAnsi="Courier New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19z4">
    <w:name w:val="WW8Num19z4"/>
    <w:rPr>
      <w:rFonts w:ascii="Courier New" w:hAnsi="Courier New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1">
    <w:name w:val="WW8Num22z1"/>
    <w:rPr>
      <w:rFonts w:ascii="Symbol" w:hAnsi="Symbol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2z4">
    <w:name w:val="WW8Num22z4"/>
    <w:rPr>
      <w:rFonts w:ascii="Courier New" w:hAnsi="Courier New"/>
    </w:rPr>
  </w:style>
  <w:style w:type="character" w:customStyle="1" w:styleId="WW8Num23z1">
    <w:name w:val="WW8Num23z1"/>
    <w:rPr>
      <w:rFonts w:ascii="Symbol" w:hAnsi="Symbol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3z4">
    <w:name w:val="WW8Num23z4"/>
    <w:rPr>
      <w:rFonts w:ascii="Courier New" w:hAnsi="Courier New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4z4">
    <w:name w:val="WW8Num24z4"/>
    <w:rPr>
      <w:rFonts w:ascii="Courier New" w:hAnsi="Courier New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1">
    <w:name w:val="WW8Num26z1"/>
    <w:rPr>
      <w:rFonts w:ascii="Symbol" w:hAnsi="Symbol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29z4">
    <w:name w:val="WW8Num29z4"/>
    <w:rPr>
      <w:rFonts w:ascii="Courier New" w:hAnsi="Courier New"/>
    </w:rPr>
  </w:style>
  <w:style w:type="character" w:customStyle="1" w:styleId="WW8Num30z0">
    <w:name w:val="WW8Num30z0"/>
    <w:rPr>
      <w:rFonts w:ascii="Times New Roman" w:hAnsi="Times New Roman" w:cs="Times New Roman"/>
      <w:color w:val="auto"/>
    </w:rPr>
  </w:style>
  <w:style w:type="character" w:customStyle="1" w:styleId="WW8Num30z1">
    <w:name w:val="WW8Num30z1"/>
    <w:rPr>
      <w:rFonts w:ascii="Courier New" w:hAnsi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0z3">
    <w:name w:val="WW8Num30z3"/>
    <w:rPr>
      <w:rFonts w:ascii="Symbol" w:hAnsi="Symbol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3z1">
    <w:name w:val="WW8Num33z1"/>
    <w:rPr>
      <w:rFonts w:ascii="Courier New" w:hAnsi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3z3">
    <w:name w:val="WW8Num33z3"/>
    <w:rPr>
      <w:rFonts w:ascii="Symbol" w:hAnsi="Symbol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5z0">
    <w:name w:val="WW8Num35z0"/>
    <w:rPr>
      <w:rFonts w:ascii="Symbol" w:hAnsi="Symbol"/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2">
    <w:name w:val="WW8Num35z2"/>
    <w:rPr>
      <w:rFonts w:ascii="Wingdings" w:hAnsi="Wingdings"/>
    </w:rPr>
  </w:style>
  <w:style w:type="character" w:customStyle="1" w:styleId="WW8Num36z0">
    <w:name w:val="WW8Num36z0"/>
    <w:rPr>
      <w:rFonts w:ascii="Arial" w:hAnsi="Arial"/>
      <w:b w:val="0"/>
      <w:i w:val="0"/>
      <w:sz w:val="24"/>
    </w:rPr>
  </w:style>
  <w:style w:type="character" w:customStyle="1" w:styleId="WW8Num38z0">
    <w:name w:val="WW8Num38z0"/>
    <w:rPr>
      <w:rFonts w:ascii="Symbol" w:hAnsi="Symbol"/>
    </w:rPr>
  </w:style>
  <w:style w:type="character" w:customStyle="1" w:styleId="WW8Num38z2">
    <w:name w:val="WW8Num38z2"/>
    <w:rPr>
      <w:rFonts w:ascii="Wingdings" w:hAnsi="Wingdings"/>
    </w:rPr>
  </w:style>
  <w:style w:type="character" w:customStyle="1" w:styleId="WW8Num38z4">
    <w:name w:val="WW8Num38z4"/>
    <w:rPr>
      <w:rFonts w:ascii="Courier New" w:hAnsi="Courier New"/>
    </w:rPr>
  </w:style>
  <w:style w:type="character" w:customStyle="1" w:styleId="WW8Num39z0">
    <w:name w:val="WW8Num39z0"/>
    <w:rPr>
      <w:rFonts w:ascii="Symbol" w:hAnsi="Symbol"/>
    </w:rPr>
  </w:style>
  <w:style w:type="character" w:customStyle="1" w:styleId="WW8Num39z2">
    <w:name w:val="WW8Num39z2"/>
    <w:rPr>
      <w:rFonts w:ascii="Wingdings" w:hAnsi="Wingdings"/>
    </w:rPr>
  </w:style>
  <w:style w:type="character" w:customStyle="1" w:styleId="WW8Num39z4">
    <w:name w:val="WW8Num39z4"/>
    <w:rPr>
      <w:rFonts w:ascii="Courier New" w:hAnsi="Courier New"/>
    </w:rPr>
  </w:style>
  <w:style w:type="character" w:customStyle="1" w:styleId="WW8Num42z0">
    <w:name w:val="WW8Num42z0"/>
    <w:rPr>
      <w:rFonts w:ascii="Symbol" w:hAnsi="Symbol"/>
    </w:rPr>
  </w:style>
  <w:style w:type="character" w:customStyle="1" w:styleId="WW8Num42z4">
    <w:name w:val="WW8Num42z4"/>
    <w:rPr>
      <w:rFonts w:ascii="Courier New" w:hAnsi="Courier New"/>
    </w:rPr>
  </w:style>
  <w:style w:type="character" w:customStyle="1" w:styleId="WW8Num42z5">
    <w:name w:val="WW8Num42z5"/>
    <w:rPr>
      <w:rFonts w:ascii="Wingdings" w:hAnsi="Wingdings"/>
    </w:rPr>
  </w:style>
  <w:style w:type="character" w:customStyle="1" w:styleId="WW8Num43z2">
    <w:name w:val="WW8Num43z2"/>
    <w:rPr>
      <w:rFonts w:ascii="Wingdings" w:hAnsi="Wingdings"/>
    </w:rPr>
  </w:style>
  <w:style w:type="character" w:customStyle="1" w:styleId="WW8Num43z3">
    <w:name w:val="WW8Num43z3"/>
    <w:rPr>
      <w:rFonts w:ascii="Symbol" w:hAnsi="Symbol"/>
    </w:rPr>
  </w:style>
  <w:style w:type="character" w:customStyle="1" w:styleId="WW8Num43z4">
    <w:name w:val="WW8Num43z4"/>
    <w:rPr>
      <w:rFonts w:ascii="Courier New" w:hAnsi="Courier New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44z1">
    <w:name w:val="WW8Num44z1"/>
    <w:rPr>
      <w:rFonts w:ascii="Courier New" w:hAnsi="Courier New"/>
    </w:rPr>
  </w:style>
  <w:style w:type="character" w:customStyle="1" w:styleId="WW8Num44z2">
    <w:name w:val="WW8Num44z2"/>
    <w:rPr>
      <w:rFonts w:ascii="Wingdings" w:hAnsi="Wingdings"/>
    </w:rPr>
  </w:style>
  <w:style w:type="character" w:customStyle="1" w:styleId="WW8Num45z0">
    <w:name w:val="WW8Num45z0"/>
    <w:rPr>
      <w:rFonts w:ascii="Symbol" w:hAnsi="Symbol"/>
    </w:rPr>
  </w:style>
  <w:style w:type="character" w:customStyle="1" w:styleId="WW8Num45z2">
    <w:name w:val="WW8Num45z2"/>
    <w:rPr>
      <w:rFonts w:ascii="Wingdings" w:hAnsi="Wingdings"/>
    </w:rPr>
  </w:style>
  <w:style w:type="character" w:customStyle="1" w:styleId="WW8Num45z4">
    <w:name w:val="WW8Num45z4"/>
    <w:rPr>
      <w:rFonts w:ascii="Courier New" w:hAnsi="Courier New"/>
    </w:rPr>
  </w:style>
  <w:style w:type="character" w:customStyle="1" w:styleId="WW8NumSt41z0">
    <w:name w:val="WW8NumSt41z0"/>
    <w:rPr>
      <w:rFonts w:ascii="Wingdings" w:hAnsi="Wingdings"/>
      <w:sz w:val="48"/>
    </w:rPr>
  </w:style>
  <w:style w:type="character" w:customStyle="1" w:styleId="Carpredefinitoparagrafo1">
    <w:name w:val="Car. predefinito paragrafo1"/>
  </w:style>
  <w:style w:type="character" w:customStyle="1" w:styleId="Caratteredellanota">
    <w:name w:val="Carattere della nota"/>
    <w:rPr>
      <w:vertAlign w:val="superscript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Intestazione3">
    <w:name w:val="Intestazione3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testo">
    <w:name w:val="Body Text"/>
    <w:basedOn w:val="Normale"/>
    <w:link w:val="CorpotestoCarattere"/>
    <w:pPr>
      <w:jc w:val="both"/>
    </w:pPr>
    <w:rPr>
      <w:rFonts w:ascii="Arial" w:hAnsi="Arial"/>
    </w:rPr>
  </w:style>
  <w:style w:type="paragraph" w:styleId="Elenco">
    <w:name w:val="List"/>
    <w:basedOn w:val="Corpotesto"/>
    <w:rPr>
      <w:rFonts w:cs="Tahoma"/>
    </w:rPr>
  </w:style>
  <w:style w:type="paragraph" w:customStyle="1" w:styleId="Didascalia3">
    <w:name w:val="Didascalia3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styleId="Titolo">
    <w:name w:val="Title"/>
    <w:basedOn w:val="Normale"/>
    <w:next w:val="Sottotitolo"/>
    <w:qFormat/>
    <w:pPr>
      <w:jc w:val="center"/>
    </w:pPr>
    <w:rPr>
      <w:rFonts w:ascii="Arial" w:hAnsi="Arial" w:cs="Arial"/>
      <w:smallCaps/>
      <w:sz w:val="28"/>
    </w:rPr>
  </w:style>
  <w:style w:type="paragraph" w:styleId="Sottotitolo">
    <w:name w:val="Subtitle"/>
    <w:basedOn w:val="Intestazione1"/>
    <w:next w:val="Corpotesto"/>
    <w:qFormat/>
    <w:pPr>
      <w:jc w:val="center"/>
    </w:pPr>
    <w:rPr>
      <w:i/>
      <w:iCs/>
    </w:rPr>
  </w:style>
  <w:style w:type="paragraph" w:styleId="Rientrocorpodeltesto">
    <w:name w:val="Body Text Indent"/>
    <w:basedOn w:val="Normale"/>
    <w:pPr>
      <w:ind w:left="708" w:hanging="708"/>
    </w:pPr>
    <w:rPr>
      <w:sz w:val="20"/>
    </w:rPr>
  </w:style>
  <w:style w:type="paragraph" w:customStyle="1" w:styleId="Corpodeltesto21">
    <w:name w:val="Corpo del testo 21"/>
    <w:basedOn w:val="Normale"/>
    <w:pPr>
      <w:spacing w:before="240" w:after="120"/>
    </w:pPr>
    <w:rPr>
      <w:rFonts w:ascii="Arial" w:hAnsi="Arial"/>
      <w:u w:val="single"/>
    </w:rPr>
  </w:style>
  <w:style w:type="paragraph" w:styleId="Testonotaapidipagina">
    <w:name w:val="footnote text"/>
    <w:basedOn w:val="Normale"/>
    <w:rPr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</w:style>
  <w:style w:type="paragraph" w:customStyle="1" w:styleId="Contenutocornice">
    <w:name w:val="Contenuto cornice"/>
    <w:basedOn w:val="Corpotesto"/>
  </w:style>
  <w:style w:type="paragraph" w:customStyle="1" w:styleId="Corpodeltesto22">
    <w:name w:val="Corpo del testo 22"/>
    <w:basedOn w:val="Normale"/>
    <w:pPr>
      <w:suppressAutoHyphens w:val="0"/>
      <w:spacing w:before="240" w:after="120"/>
    </w:pPr>
    <w:rPr>
      <w:rFonts w:ascii="Arial" w:hAnsi="Arial"/>
      <w:u w:val="single"/>
    </w:rPr>
  </w:style>
  <w:style w:type="paragraph" w:customStyle="1" w:styleId="Didascalia4">
    <w:name w:val="Didascalia4"/>
    <w:basedOn w:val="Normale"/>
    <w:next w:val="Normale"/>
    <w:rsid w:val="003E18F0"/>
    <w:pPr>
      <w:suppressAutoHyphens w:val="0"/>
      <w:spacing w:before="120" w:after="120"/>
    </w:pPr>
    <w:rPr>
      <w:b/>
    </w:rPr>
  </w:style>
  <w:style w:type="paragraph" w:styleId="Testofumetto">
    <w:name w:val="Balloon Text"/>
    <w:basedOn w:val="Normale"/>
    <w:link w:val="TestofumettoCarattere"/>
    <w:rsid w:val="000F4819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rsid w:val="000F4819"/>
    <w:rPr>
      <w:rFonts w:ascii="Segoe UI" w:hAnsi="Segoe UI" w:cs="Segoe UI"/>
      <w:sz w:val="18"/>
      <w:szCs w:val="18"/>
      <w:lang w:eastAsia="ar-SA"/>
    </w:rPr>
  </w:style>
  <w:style w:type="character" w:customStyle="1" w:styleId="Titolo2Carattere">
    <w:name w:val="Titolo 2 Carattere"/>
    <w:link w:val="Titolo2"/>
    <w:rsid w:val="0074562A"/>
    <w:rPr>
      <w:rFonts w:ascii="Arial" w:hAnsi="Arial" w:cs="Arial"/>
      <w:sz w:val="24"/>
      <w:szCs w:val="24"/>
      <w:u w:val="single"/>
      <w:lang w:eastAsia="ar-SA"/>
    </w:rPr>
  </w:style>
  <w:style w:type="character" w:customStyle="1" w:styleId="CorpotestoCarattere">
    <w:name w:val="Corpo testo Carattere"/>
    <w:link w:val="Corpotesto"/>
    <w:rsid w:val="0074562A"/>
    <w:rPr>
      <w:rFonts w:ascii="Arial" w:hAnsi="Arial"/>
      <w:sz w:val="24"/>
      <w:szCs w:val="24"/>
      <w:lang w:eastAsia="ar-SA"/>
    </w:rPr>
  </w:style>
  <w:style w:type="paragraph" w:customStyle="1" w:styleId="Intestazionetabella">
    <w:name w:val="Intestazione tabella"/>
    <w:basedOn w:val="Normale"/>
    <w:rsid w:val="000F3DF7"/>
    <w:pPr>
      <w:suppressLineNumbers/>
      <w:jc w:val="center"/>
    </w:pPr>
    <w:rPr>
      <w:b/>
      <w:bCs/>
    </w:rPr>
  </w:style>
  <w:style w:type="paragraph" w:styleId="NormaleWeb">
    <w:name w:val="Normal (Web)"/>
    <w:basedOn w:val="Normale"/>
    <w:uiPriority w:val="99"/>
    <w:unhideWhenUsed/>
    <w:rsid w:val="00C2669C"/>
    <w:pPr>
      <w:suppressAutoHyphens w:val="0"/>
      <w:spacing w:before="100" w:beforeAutospacing="1" w:after="100" w:afterAutospacing="1"/>
    </w:pPr>
    <w:rPr>
      <w:lang w:eastAsia="it-IT"/>
    </w:rPr>
  </w:style>
  <w:style w:type="paragraph" w:customStyle="1" w:styleId="Corpodeltesto31">
    <w:name w:val="Corpo del testo 31"/>
    <w:basedOn w:val="Normale"/>
    <w:rsid w:val="004E72EC"/>
    <w:pPr>
      <w:suppressAutoHyphens w:val="0"/>
    </w:pPr>
    <w:rPr>
      <w:b/>
      <w:bCs/>
      <w:sz w:val="28"/>
    </w:rPr>
  </w:style>
  <w:style w:type="character" w:customStyle="1" w:styleId="PidipaginaCarattere">
    <w:name w:val="Piè di pagina Carattere"/>
    <w:link w:val="Pidipagina"/>
    <w:uiPriority w:val="99"/>
    <w:rsid w:val="00936E14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7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6.w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DiCTAr Exam template</vt:lpstr>
      <vt:lpstr>DiCTAr Exam template</vt:lpstr>
    </vt:vector>
  </TitlesOfParts>
  <Company>Politecnico di Torino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DiCTAr Exam template</dc:title>
  <dc:subject/>
  <dc:creator>Massimo Canale</dc:creator>
  <cp:keywords/>
  <cp:lastModifiedBy>Massimo  Canale</cp:lastModifiedBy>
  <cp:revision>9</cp:revision>
  <cp:lastPrinted>2020-01-28T13:55:00Z</cp:lastPrinted>
  <dcterms:created xsi:type="dcterms:W3CDTF">2022-12-18T10:02:00Z</dcterms:created>
  <dcterms:modified xsi:type="dcterms:W3CDTF">2025-01-06T09:29:00Z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