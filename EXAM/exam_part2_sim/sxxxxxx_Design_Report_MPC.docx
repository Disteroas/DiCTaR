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40B6F8" w14:textId="77777777" w:rsidR="006D4AF5" w:rsidRPr="00AE34FE" w:rsidRDefault="009F6106">
      <w:pPr>
        <w:pStyle w:val="Titolo"/>
        <w:rPr>
          <w:b/>
          <w:sz w:val="24"/>
          <w:lang w:val="en-GB"/>
        </w:rPr>
      </w:pPr>
      <w:r>
        <w:rPr>
          <w:b/>
          <w:lang w:val="en-GB"/>
        </w:rPr>
        <w:t>Digital</w:t>
      </w:r>
      <w:r w:rsidR="006D4AF5">
        <w:rPr>
          <w:b/>
          <w:lang w:val="en-GB"/>
        </w:rPr>
        <w:t xml:space="preserve"> Control</w:t>
      </w:r>
      <w:r>
        <w:rPr>
          <w:b/>
          <w:lang w:val="en-GB"/>
        </w:rPr>
        <w:t xml:space="preserve"> Architectures and Technologies</w:t>
      </w:r>
      <w:r w:rsidR="00730FEF">
        <w:rPr>
          <w:b/>
          <w:lang w:val="en-GB"/>
        </w:rPr>
        <w:t xml:space="preserve"> </w:t>
      </w:r>
      <w:r w:rsidR="00AE34FE">
        <w:rPr>
          <w:b/>
          <w:sz w:val="24"/>
          <w:lang w:val="en-GB"/>
        </w:rPr>
        <w:t>(01PDC</w:t>
      </w:r>
      <w:r w:rsidR="00AE34FE">
        <w:rPr>
          <w:b/>
          <w:sz w:val="20"/>
          <w:szCs w:val="20"/>
          <w:lang w:val="en-GB"/>
        </w:rPr>
        <w:t>QW</w:t>
      </w:r>
      <w:r w:rsidR="00AE34FE">
        <w:rPr>
          <w:b/>
          <w:sz w:val="24"/>
          <w:lang w:val="en-GB"/>
        </w:rPr>
        <w:t>-01PDC</w:t>
      </w:r>
      <w:r w:rsidR="00AE34FE">
        <w:rPr>
          <w:b/>
          <w:sz w:val="20"/>
          <w:szCs w:val="20"/>
          <w:lang w:val="en-GB"/>
        </w:rPr>
        <w:t>OV</w:t>
      </w:r>
      <w:r w:rsidR="00AE34FE" w:rsidRPr="00AE34FE">
        <w:rPr>
          <w:b/>
          <w:sz w:val="24"/>
          <w:lang w:val="en-GB"/>
        </w:rPr>
        <w:t>)</w:t>
      </w:r>
    </w:p>
    <w:p w14:paraId="79B81019" w14:textId="77777777" w:rsidR="006D4AF5" w:rsidRPr="00D11DF7" w:rsidRDefault="003F3C59" w:rsidP="00D0719C">
      <w:pPr>
        <w:pStyle w:val="Titolo1"/>
        <w:numPr>
          <w:ilvl w:val="0"/>
          <w:numId w:val="0"/>
        </w:numPr>
        <w:spacing w:before="480" w:after="360"/>
        <w:rPr>
          <w:i/>
          <w:sz w:val="28"/>
          <w:u w:val="single"/>
          <w:lang w:val="en-GB"/>
        </w:rPr>
      </w:pPr>
      <w:r>
        <w:rPr>
          <w:i/>
          <w:noProof/>
          <w:sz w:val="28"/>
          <w:lang w:eastAsia="it-IT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54C62931" wp14:editId="51271AC3">
                <wp:simplePos x="0" y="0"/>
                <wp:positionH relativeFrom="column">
                  <wp:posOffset>-34290</wp:posOffset>
                </wp:positionH>
                <wp:positionV relativeFrom="paragraph">
                  <wp:posOffset>275590</wp:posOffset>
                </wp:positionV>
                <wp:extent cx="6210300" cy="341630"/>
                <wp:effectExtent l="0" t="0" r="0" b="0"/>
                <wp:wrapNone/>
                <wp:docPr id="1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69401" w14:textId="5548FDEF" w:rsidR="00265181" w:rsidRPr="00730FEF" w:rsidRDefault="00265181" w:rsidP="004E72EC">
                            <w:pPr>
                              <w:pStyle w:val="Corpodeltesto31"/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730FEF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>Surname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</w:t>
                            </w:r>
                            <w:r w:rsidR="00B700D3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 Name     </w:t>
                            </w:r>
                            <w:r w:rsidR="00F154E0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730FEF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>id</w:t>
                            </w:r>
                            <w:r w:rsidR="00235B62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="00CE50BB">
                              <w:rPr>
                                <w:rFonts w:ascii="Arial" w:hAnsi="Arial" w:cs="Arial"/>
                                <w:b w:val="0"/>
                                <w:sz w:val="26"/>
                                <w:szCs w:val="26"/>
                                <w:lang w:val="pt-BR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C62931" id="_x0000_t202" coordsize="21600,21600" o:spt="202" path="m,l,21600r21600,l21600,xe">
                <v:stroke joinstyle="miter"/>
                <v:path gradientshapeok="t" o:connecttype="rect"/>
              </v:shapetype>
              <v:shape id="Text Box 136" o:spid="_x0000_s1026" type="#_x0000_t202" style="position:absolute;left:0;text-align:left;margin-left:-2.7pt;margin-top:21.7pt;width:489pt;height:26.9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" strokeweight="1pt">
                <v:textbox>
                  <w:txbxContent>
                    <w:p w14:paraId="79169401" w14:textId="5548FDEF" w:rsidR="00265181" w:rsidRPr="00730FEF" w:rsidRDefault="00265181" w:rsidP="004E72EC">
                      <w:pPr>
                        <w:pStyle w:val="Corpodeltesto31"/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</w:pPr>
                      <w:r w:rsidRPr="00730FEF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>Surname</w:t>
                      </w:r>
                      <w:r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</w:t>
                      </w:r>
                      <w:r w:rsidR="00B700D3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 Name     </w:t>
                      </w:r>
                      <w:r w:rsidR="00F154E0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 w:rsidRPr="00730FEF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>id</w:t>
                      </w:r>
                      <w:r w:rsidR="00235B62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 w:rsidR="00CE50BB">
                        <w:rPr>
                          <w:rFonts w:ascii="Arial" w:hAnsi="Arial" w:cs="Arial"/>
                          <w:b w:val="0"/>
                          <w:sz w:val="26"/>
                          <w:szCs w:val="26"/>
                          <w:lang w:val="pt-BR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4E72EC" w:rsidRPr="00D11DF7">
        <w:rPr>
          <w:i/>
          <w:sz w:val="28"/>
          <w:u w:val="single"/>
          <w:lang w:val="en-GB"/>
        </w:rPr>
        <w:t>am Simulation</w:t>
      </w:r>
    </w:p>
    <w:p w14:paraId="254E7E47" w14:textId="69CE6EAD" w:rsidR="00024E6A" w:rsidRDefault="00174166" w:rsidP="00024E6A">
      <w:pPr>
        <w:jc w:val="center"/>
        <w:rPr>
          <w:rFonts w:ascii="Arial" w:hAnsi="Arial" w:cs="Arial"/>
          <w:b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sz w:val="28"/>
          <w:szCs w:val="28"/>
          <w:u w:val="single"/>
          <w:lang w:val="en-GB"/>
        </w:rPr>
        <w:t>Design</w:t>
      </w:r>
      <w:r w:rsidR="009733F4">
        <w:rPr>
          <w:rFonts w:ascii="Arial" w:hAnsi="Arial" w:cs="Arial"/>
          <w:b/>
          <w:sz w:val="28"/>
          <w:szCs w:val="28"/>
          <w:u w:val="single"/>
          <w:lang w:val="en-GB"/>
        </w:rPr>
        <w:t xml:space="preserve"> Report</w:t>
      </w:r>
    </w:p>
    <w:p w14:paraId="2F78C860" w14:textId="389228CC" w:rsidR="0088242D" w:rsidRDefault="0088242D" w:rsidP="00024E6A">
      <w:pPr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>Delivery of th</w:t>
      </w:r>
      <w:r w:rsidR="005576F2"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>is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filled </w:t>
      </w:r>
      <w:r w:rsidR="005576F2"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>out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 </w:t>
      </w:r>
      <w:r w:rsidR="005576F2"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 xml:space="preserve">report </w:t>
      </w:r>
      <w:r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  <w:t>is mandatory for evaluation of Part II</w:t>
      </w:r>
    </w:p>
    <w:p w14:paraId="7AAB1FCB" w14:textId="11EF9FD1" w:rsidR="00793ADF" w:rsidRDefault="00793ADF" w:rsidP="00024E6A">
      <w:pPr>
        <w:jc w:val="center"/>
        <w:rPr>
          <w:rFonts w:ascii="Arial" w:hAnsi="Arial" w:cs="Arial"/>
          <w:b/>
          <w:color w:val="FF0000"/>
          <w:sz w:val="28"/>
          <w:szCs w:val="28"/>
          <w:u w:val="single"/>
          <w:lang w:val="en-GB"/>
        </w:rPr>
      </w:pPr>
    </w:p>
    <w:p w14:paraId="05A8067C" w14:textId="69BEAA13" w:rsidR="00793ADF" w:rsidRDefault="00793ADF" w:rsidP="00793ADF">
      <w:pPr>
        <w:pStyle w:val="Corpotesto"/>
        <w:rPr>
          <w:lang w:val="en-GB"/>
        </w:rPr>
      </w:pPr>
      <w:r>
        <w:rPr>
          <w:lang w:val="en-GB"/>
        </w:rPr>
        <w:t xml:space="preserve">Develop the design procedure through a </w:t>
      </w:r>
    </w:p>
    <w:p w14:paraId="668D1B30" w14:textId="77777777" w:rsidR="00D56067" w:rsidRPr="000E5EEF" w:rsidRDefault="00793ADF" w:rsidP="00D56067">
      <w:pPr>
        <w:pStyle w:val="Corpotesto"/>
        <w:numPr>
          <w:ilvl w:val="0"/>
          <w:numId w:val="43"/>
        </w:numPr>
        <w:rPr>
          <w:lang w:val="en-GB"/>
        </w:rPr>
      </w:pP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 xml:space="preserve"> script </w:t>
      </w:r>
      <w:proofErr w:type="spellStart"/>
      <w:r w:rsidR="00D56067">
        <w:rPr>
          <w:lang w:val="en-GB"/>
        </w:rPr>
        <w:t>script</w:t>
      </w:r>
      <w:proofErr w:type="spellEnd"/>
      <w:r w:rsidR="00D56067">
        <w:rPr>
          <w:lang w:val="en-GB"/>
        </w:rPr>
        <w:t xml:space="preserve"> named </w:t>
      </w:r>
      <w:proofErr w:type="spellStart"/>
      <w:r w:rsidR="00D56067" w:rsidRPr="000E5EEF">
        <w:rPr>
          <w:rFonts w:ascii="Courier New" w:hAnsi="Courier New" w:cs="Courier New"/>
          <w:b/>
          <w:color w:val="000000"/>
          <w:lang w:val="en-GB"/>
        </w:rPr>
        <w:t>s</w:t>
      </w:r>
      <w:r w:rsidR="00D56067">
        <w:rPr>
          <w:rFonts w:ascii="Courier New" w:hAnsi="Courier New" w:cs="Courier New"/>
          <w:b/>
          <w:color w:val="000000"/>
          <w:lang w:val="en-GB"/>
        </w:rPr>
        <w:t>xxxxxx</w:t>
      </w:r>
      <w:r w:rsidR="00D56067" w:rsidRPr="000E5EEF">
        <w:rPr>
          <w:rFonts w:ascii="Courier New" w:hAnsi="Courier New" w:cs="Courier New"/>
          <w:b/>
          <w:color w:val="000000"/>
          <w:lang w:val="en-GB"/>
        </w:rPr>
        <w:t>_design</w:t>
      </w:r>
      <w:r w:rsidR="00D56067">
        <w:rPr>
          <w:rFonts w:ascii="Courier New" w:hAnsi="Courier New" w:cs="Courier New"/>
          <w:b/>
          <w:color w:val="000000"/>
          <w:lang w:val="en-GB"/>
        </w:rPr>
        <w:t>_MPC</w:t>
      </w:r>
      <w:r w:rsidR="00D56067" w:rsidRPr="000E5EEF">
        <w:rPr>
          <w:rFonts w:ascii="Courier New" w:hAnsi="Courier New" w:cs="Courier New"/>
          <w:b/>
          <w:color w:val="000000"/>
          <w:lang w:val="en-GB"/>
        </w:rPr>
        <w:t>.m</w:t>
      </w:r>
      <w:proofErr w:type="spellEnd"/>
      <w:r w:rsidR="00D56067"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="00D56067">
        <w:rPr>
          <w:rFonts w:cs="Arial"/>
          <w:bCs/>
          <w:color w:val="000000"/>
          <w:lang w:val="en-GB"/>
        </w:rPr>
        <w:t>following the naming described below for the relevant controller parameters</w:t>
      </w:r>
    </w:p>
    <w:p w14:paraId="4E58E777" w14:textId="77777777" w:rsidR="00D56067" w:rsidRPr="000E5EEF" w:rsidRDefault="00D56067" w:rsidP="00D56067">
      <w:pPr>
        <w:pStyle w:val="Corpotesto"/>
        <w:numPr>
          <w:ilvl w:val="1"/>
          <w:numId w:val="43"/>
        </w:numPr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>Q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weight matrix </w:t>
      </w:r>
      <w:r w:rsidRPr="00DA1D79">
        <w:rPr>
          <w:position w:val="-10"/>
        </w:rPr>
        <w:object w:dxaOrig="260" w:dyaOrig="320" w14:anchorId="6ED3C5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pt;height:16pt" o:ole="" filled="t">
            <v:fill color2="black"/>
            <v:imagedata r:id="rId7" o:title=""/>
          </v:shape>
          <o:OLEObject Type="Embed" ProgID="Equation.DSMT4" ShapeID="_x0000_i1025" DrawAspect="Content" ObjectID="_1797691571" r:id="rId8"/>
        </w:object>
      </w:r>
      <w:r w:rsidRPr="000E5EEF">
        <w:rPr>
          <w:lang w:val="en-US"/>
        </w:rPr>
        <w:t>;</w:t>
      </w:r>
    </w:p>
    <w:p w14:paraId="43B490B4" w14:textId="77777777" w:rsidR="00D56067" w:rsidRPr="000E5EEF" w:rsidRDefault="00D56067" w:rsidP="00D56067">
      <w:pPr>
        <w:pStyle w:val="Corpotesto"/>
        <w:numPr>
          <w:ilvl w:val="1"/>
          <w:numId w:val="43"/>
        </w:numPr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>R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  <w:lang w:val="en-GB"/>
        </w:rPr>
        <w:t xml:space="preserve">weight matrix </w:t>
      </w:r>
      <w:r w:rsidRPr="00DA1D79">
        <w:rPr>
          <w:position w:val="-4"/>
        </w:rPr>
        <w:object w:dxaOrig="240" w:dyaOrig="260" w14:anchorId="4D4087AC">
          <v:shape id="_x0000_i1026" type="#_x0000_t75" style="width:12pt;height:13pt" o:ole="" filled="t">
            <v:fill color2="black"/>
            <v:imagedata r:id="rId9" o:title=""/>
          </v:shape>
          <o:OLEObject Type="Embed" ProgID="Equation.DSMT4" ShapeID="_x0000_i1026" DrawAspect="Content" ObjectID="_1797691572" r:id="rId10"/>
        </w:object>
      </w:r>
      <w:r w:rsidRPr="000E5EEF">
        <w:rPr>
          <w:lang w:val="en-US"/>
        </w:rPr>
        <w:t>;</w:t>
      </w:r>
    </w:p>
    <w:p w14:paraId="01202661" w14:textId="77777777" w:rsidR="00D56067" w:rsidRPr="000E5EEF" w:rsidRDefault="00D56067" w:rsidP="00D56067">
      <w:pPr>
        <w:pStyle w:val="Corpotesto"/>
        <w:numPr>
          <w:ilvl w:val="1"/>
          <w:numId w:val="43"/>
        </w:numPr>
      </w:pPr>
      <w:r>
        <w:rPr>
          <w:rFonts w:ascii="Courier New" w:hAnsi="Courier New" w:cs="Courier New"/>
          <w:b/>
          <w:color w:val="000000"/>
        </w:rPr>
        <w:t>Hp</w:t>
      </w:r>
      <w:r w:rsidRPr="000E5EEF">
        <w:rPr>
          <w:rFonts w:ascii="Courier New" w:hAnsi="Courier New" w:cs="Courier New"/>
          <w:bCs/>
          <w:color w:val="000000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 w:rsidRPr="000E5EEF">
        <w:rPr>
          <w:rFonts w:ascii="Courier New" w:hAnsi="Courier New" w:cs="Courier New"/>
          <w:bCs/>
          <w:color w:val="000000"/>
        </w:rPr>
        <w:t xml:space="preserve"> </w:t>
      </w:r>
      <w:proofErr w:type="spellStart"/>
      <w:r>
        <w:rPr>
          <w:rFonts w:cs="Arial"/>
          <w:bCs/>
          <w:color w:val="000000"/>
        </w:rPr>
        <w:t>prediction</w:t>
      </w:r>
      <w:proofErr w:type="spellEnd"/>
      <w:r>
        <w:rPr>
          <w:rFonts w:cs="Arial"/>
          <w:bCs/>
          <w:color w:val="000000"/>
        </w:rPr>
        <w:t xml:space="preserve"> </w:t>
      </w:r>
      <w:proofErr w:type="spellStart"/>
      <w:r>
        <w:rPr>
          <w:rFonts w:cs="Arial"/>
          <w:bCs/>
          <w:color w:val="000000"/>
        </w:rPr>
        <w:t>horizon</w:t>
      </w:r>
      <w:proofErr w:type="spellEnd"/>
      <w:r w:rsidRPr="000E5EEF">
        <w:rPr>
          <w:rFonts w:cs="Arial"/>
          <w:bCs/>
          <w:color w:val="000000"/>
        </w:rPr>
        <w:t xml:space="preserve"> </w:t>
      </w:r>
      <w:r w:rsidRPr="00DA1D79">
        <w:rPr>
          <w:position w:val="-14"/>
        </w:rPr>
        <w:object w:dxaOrig="360" w:dyaOrig="380" w14:anchorId="3FA1A508">
          <v:shape id="_x0000_i1027" type="#_x0000_t75" style="width:18.25pt;height:19.25pt" o:ole="" filled="t">
            <v:fill color2="black"/>
            <v:imagedata r:id="rId11" o:title=""/>
          </v:shape>
          <o:OLEObject Type="Embed" ProgID="Equation.DSMT4" ShapeID="_x0000_i1027" DrawAspect="Content" ObjectID="_1797691573" r:id="rId12"/>
        </w:object>
      </w:r>
      <w:r w:rsidRPr="000E5EEF">
        <w:t>;</w:t>
      </w:r>
    </w:p>
    <w:p w14:paraId="496D1AAC" w14:textId="77777777" w:rsidR="00D56067" w:rsidRPr="00AA2A86" w:rsidRDefault="00D56067" w:rsidP="00D56067">
      <w:pPr>
        <w:pStyle w:val="Corpotesto"/>
        <w:numPr>
          <w:ilvl w:val="1"/>
          <w:numId w:val="43"/>
        </w:numPr>
        <w:rPr>
          <w:lang w:val="en-GB"/>
        </w:rPr>
      </w:pPr>
      <w:proofErr w:type="spellStart"/>
      <w:r>
        <w:rPr>
          <w:rFonts w:ascii="Courier New" w:hAnsi="Courier New" w:cs="Courier New"/>
          <w:b/>
          <w:color w:val="000000"/>
          <w:lang w:val="en-GB"/>
        </w:rPr>
        <w:t>Hc</w:t>
      </w:r>
      <w:proofErr w:type="spellEnd"/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</w:rPr>
        <w:t xml:space="preserve">control </w:t>
      </w:r>
      <w:proofErr w:type="spellStart"/>
      <w:r>
        <w:rPr>
          <w:rFonts w:cs="Arial"/>
          <w:bCs/>
          <w:color w:val="000000"/>
        </w:rPr>
        <w:t>horizon</w:t>
      </w:r>
      <w:proofErr w:type="spellEnd"/>
      <w:r>
        <w:rPr>
          <w:rFonts w:cs="Arial"/>
          <w:bCs/>
          <w:color w:val="000000"/>
          <w:lang w:val="en-GB"/>
        </w:rPr>
        <w:t xml:space="preserve"> </w:t>
      </w:r>
      <w:r w:rsidRPr="00DA1D79">
        <w:rPr>
          <w:position w:val="-12"/>
        </w:rPr>
        <w:object w:dxaOrig="340" w:dyaOrig="360" w14:anchorId="3744EBB0">
          <v:shape id="_x0000_i1028" type="#_x0000_t75" style="width:16.75pt;height:18.25pt" o:ole="" filled="t">
            <v:fill color2="black"/>
            <v:imagedata r:id="rId13" o:title=""/>
          </v:shape>
          <o:OLEObject Type="Embed" ProgID="Equation.DSMT4" ShapeID="_x0000_i1028" DrawAspect="Content" ObjectID="_1797691574" r:id="rId14"/>
        </w:object>
      </w:r>
      <w:r w:rsidRPr="000E5EEF">
        <w:rPr>
          <w:lang w:val="en-US"/>
        </w:rPr>
        <w:t>;</w:t>
      </w:r>
    </w:p>
    <w:p w14:paraId="02313BAB" w14:textId="37305A61" w:rsidR="00AA2A86" w:rsidRPr="00AA2A86" w:rsidRDefault="00AA2A86" w:rsidP="00AA2A86">
      <w:pPr>
        <w:pStyle w:val="Corpotesto"/>
        <w:numPr>
          <w:ilvl w:val="1"/>
          <w:numId w:val="43"/>
        </w:numPr>
        <w:rPr>
          <w:lang w:val="en-GB"/>
        </w:rPr>
      </w:pPr>
      <w:r>
        <w:rPr>
          <w:rFonts w:ascii="Courier New" w:hAnsi="Courier New" w:cs="Courier New"/>
          <w:b/>
          <w:color w:val="000000"/>
          <w:lang w:val="en-GB"/>
        </w:rPr>
        <w:t>md</w:t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>
        <w:rPr>
          <w:rFonts w:ascii="Courier New" w:hAnsi="Courier New" w:cs="Courier New"/>
          <w:bCs/>
          <w:color w:val="000000"/>
          <w:lang w:val="en-GB"/>
        </w:rPr>
        <w:t xml:space="preserve"> </w:t>
      </w:r>
      <w:r>
        <w:rPr>
          <w:rFonts w:cs="Arial"/>
          <w:bCs/>
          <w:color w:val="000000"/>
        </w:rPr>
        <w:t xml:space="preserve">MPC controller </w:t>
      </w:r>
      <w:proofErr w:type="spellStart"/>
      <w:r>
        <w:rPr>
          <w:rFonts w:cs="Arial"/>
          <w:bCs/>
          <w:color w:val="000000"/>
        </w:rPr>
        <w:t>object</w:t>
      </w:r>
      <w:proofErr w:type="spellEnd"/>
      <w:r w:rsidRPr="000E5EEF">
        <w:rPr>
          <w:lang w:val="en-US"/>
        </w:rPr>
        <w:t>;</w:t>
      </w:r>
    </w:p>
    <w:p w14:paraId="79A5249B" w14:textId="77777777" w:rsidR="00D56067" w:rsidRPr="00DA1D79" w:rsidRDefault="00D56067" w:rsidP="00D56067">
      <w:pPr>
        <w:pStyle w:val="Corpotesto"/>
        <w:numPr>
          <w:ilvl w:val="1"/>
          <w:numId w:val="43"/>
        </w:numPr>
        <w:rPr>
          <w:lang w:val="en-US"/>
        </w:rPr>
      </w:pPr>
      <w:r w:rsidRPr="00DA1D79">
        <w:rPr>
          <w:rFonts w:ascii="Courier New" w:hAnsi="Courier New" w:cs="Courier New"/>
          <w:b/>
          <w:color w:val="000000"/>
          <w:lang w:val="en-GB"/>
        </w:rPr>
        <w:t>Ts</w:t>
      </w:r>
      <w:r w:rsidRPr="00DA1D79"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0E5EEF">
        <w:rPr>
          <w:rFonts w:ascii="Courier New" w:hAnsi="Courier New" w:cs="Courier New"/>
          <w:bCs/>
          <w:color w:val="000000"/>
          <w:lang w:val="en-GB"/>
        </w:rPr>
        <w:sym w:font="Wingdings" w:char="F0E0"/>
      </w:r>
      <w:r w:rsidRPr="00DA1D79">
        <w:rPr>
          <w:rFonts w:ascii="Courier New" w:hAnsi="Courier New" w:cs="Courier New"/>
          <w:bCs/>
          <w:color w:val="000000"/>
          <w:lang w:val="en-GB"/>
        </w:rPr>
        <w:t xml:space="preserve"> </w:t>
      </w:r>
      <w:r w:rsidRPr="00DA1D79">
        <w:rPr>
          <w:rFonts w:cs="Arial"/>
          <w:bCs/>
          <w:color w:val="000000"/>
          <w:lang w:val="en-GB"/>
        </w:rPr>
        <w:t xml:space="preserve">sampling time </w:t>
      </w:r>
      <w:r w:rsidRPr="000E5EEF">
        <w:rPr>
          <w:position w:val="-12"/>
        </w:rPr>
        <w:object w:dxaOrig="279" w:dyaOrig="360" w14:anchorId="6A129939">
          <v:shape id="_x0000_i1029" type="#_x0000_t75" style="width:14pt;height:18.25pt" o:ole="" filled="t">
            <v:fill color2="black"/>
            <v:imagedata r:id="rId15" o:title=""/>
          </v:shape>
          <o:OLEObject Type="Embed" ProgID="Equation.DSMT4" ShapeID="_x0000_i1029" DrawAspect="Content" ObjectID="_1797691575" r:id="rId16"/>
        </w:object>
      </w:r>
      <w:r w:rsidRPr="00DA1D79">
        <w:rPr>
          <w:lang w:val="en-US"/>
        </w:rPr>
        <w:t>.</w:t>
      </w:r>
    </w:p>
    <w:p w14:paraId="4F7A37BB" w14:textId="77777777" w:rsidR="00D56067" w:rsidRDefault="00D56067" w:rsidP="00D56067">
      <w:pPr>
        <w:pStyle w:val="Corpotesto"/>
        <w:numPr>
          <w:ilvl w:val="0"/>
          <w:numId w:val="43"/>
        </w:numPr>
        <w:rPr>
          <w:lang w:val="en-GB"/>
        </w:rPr>
      </w:pPr>
      <w:r w:rsidRPr="000E5EEF">
        <w:rPr>
          <w:lang w:val="en-GB"/>
        </w:rPr>
        <w:t>S</w:t>
      </w:r>
      <w:r>
        <w:rPr>
          <w:lang w:val="en-GB"/>
        </w:rPr>
        <w:t xml:space="preserve">imulink file named </w:t>
      </w:r>
      <w:proofErr w:type="spellStart"/>
      <w:r w:rsidRPr="000E5EEF">
        <w:rPr>
          <w:rFonts w:ascii="Courier New" w:hAnsi="Courier New" w:cs="Courier New"/>
          <w:b/>
          <w:color w:val="000000"/>
          <w:lang w:val="en-GB"/>
        </w:rPr>
        <w:t>s</w:t>
      </w:r>
      <w:r>
        <w:rPr>
          <w:rFonts w:ascii="Courier New" w:hAnsi="Courier New" w:cs="Courier New"/>
          <w:b/>
          <w:color w:val="000000"/>
          <w:lang w:val="en-GB"/>
        </w:rPr>
        <w:t>xxxxxx</w:t>
      </w:r>
      <w:r w:rsidRPr="000E5EEF">
        <w:rPr>
          <w:rFonts w:ascii="Courier New" w:hAnsi="Courier New" w:cs="Courier New"/>
          <w:b/>
          <w:color w:val="000000"/>
          <w:lang w:val="en-GB"/>
        </w:rPr>
        <w:t>_</w:t>
      </w:r>
      <w:r>
        <w:rPr>
          <w:rFonts w:ascii="Courier New" w:hAnsi="Courier New" w:cs="Courier New"/>
          <w:b/>
          <w:color w:val="000000"/>
          <w:lang w:val="en-GB"/>
        </w:rPr>
        <w:t>sim_MPC</w:t>
      </w:r>
      <w:r w:rsidRPr="000E5EEF">
        <w:rPr>
          <w:rFonts w:ascii="Courier New" w:hAnsi="Courier New" w:cs="Courier New"/>
          <w:b/>
          <w:color w:val="000000"/>
          <w:lang w:val="en-GB"/>
        </w:rPr>
        <w:t>.</w:t>
      </w:r>
      <w:r>
        <w:rPr>
          <w:rFonts w:ascii="Courier New" w:hAnsi="Courier New" w:cs="Courier New"/>
          <w:b/>
          <w:color w:val="000000"/>
          <w:lang w:val="en-GB"/>
        </w:rPr>
        <w:t>slx</w:t>
      </w:r>
      <w:proofErr w:type="spellEnd"/>
      <w:r>
        <w:rPr>
          <w:lang w:val="en-GB"/>
        </w:rPr>
        <w:t>.</w:t>
      </w:r>
    </w:p>
    <w:p w14:paraId="1EB8F0A7" w14:textId="77777777" w:rsidR="00D56067" w:rsidRPr="000233F7" w:rsidRDefault="00D56067" w:rsidP="00D56067">
      <w:pPr>
        <w:pStyle w:val="Corpotesto"/>
        <w:rPr>
          <w:lang w:val="en-GB"/>
        </w:rPr>
      </w:pPr>
      <w:r>
        <w:rPr>
          <w:lang w:val="en-GB"/>
        </w:rPr>
        <w:t>S</w:t>
      </w:r>
      <w:r w:rsidRPr="000E5EEF">
        <w:rPr>
          <w:lang w:val="en-GB"/>
        </w:rPr>
        <w:t xml:space="preserve">ave all the design results in the </w:t>
      </w:r>
      <w:proofErr w:type="spellStart"/>
      <w:r w:rsidRPr="000233F7">
        <w:rPr>
          <w:rFonts w:ascii="Courier New" w:hAnsi="Courier New" w:cs="Courier New"/>
          <w:b/>
          <w:bCs/>
          <w:lang w:val="en-GB"/>
        </w:rPr>
        <w:t>sxxxxxx</w:t>
      </w:r>
      <w:r>
        <w:rPr>
          <w:rFonts w:ascii="Courier New" w:hAnsi="Courier New" w:cs="Courier New"/>
          <w:b/>
          <w:bCs/>
          <w:lang w:val="en-GB"/>
        </w:rPr>
        <w:t>_MPC</w:t>
      </w:r>
      <w:r w:rsidRPr="000233F7">
        <w:rPr>
          <w:rFonts w:ascii="Courier New" w:hAnsi="Courier New" w:cs="Courier New"/>
          <w:b/>
          <w:bCs/>
          <w:lang w:val="en-GB"/>
        </w:rPr>
        <w:t>.mat</w:t>
      </w:r>
      <w:proofErr w:type="spellEnd"/>
      <w:r w:rsidRPr="000E5EEF">
        <w:rPr>
          <w:lang w:val="en-GB"/>
        </w:rPr>
        <w:t xml:space="preserve"> file using the statement</w:t>
      </w:r>
      <w:r>
        <w:rPr>
          <w:lang w:val="en-GB"/>
        </w:rPr>
        <w:t xml:space="preserve"> </w:t>
      </w:r>
      <w:r>
        <w:rPr>
          <w:lang w:val="en-GB"/>
        </w:rPr>
        <w:br/>
      </w:r>
      <w:r w:rsidRPr="000E5EEF">
        <w:rPr>
          <w:rFonts w:ascii="Courier New" w:hAnsi="Courier New" w:cs="Courier New"/>
          <w:lang w:val="en-GB"/>
        </w:rPr>
        <w:t xml:space="preserve">save </w:t>
      </w:r>
      <w:proofErr w:type="spellStart"/>
      <w:r w:rsidRPr="000E5EEF">
        <w:rPr>
          <w:rFonts w:ascii="Courier New" w:hAnsi="Courier New" w:cs="Courier New"/>
          <w:lang w:val="en-GB"/>
        </w:rPr>
        <w:t>sxxxxxx</w:t>
      </w:r>
      <w:r>
        <w:rPr>
          <w:rFonts w:ascii="Courier New" w:hAnsi="Courier New" w:cs="Courier New"/>
          <w:lang w:val="en-GB"/>
        </w:rPr>
        <w:t>_MPC</w:t>
      </w:r>
      <w:proofErr w:type="spellEnd"/>
      <w:r w:rsidRPr="000E5EEF">
        <w:rPr>
          <w:rFonts w:ascii="Courier New" w:hAnsi="Courier New" w:cs="Courier New"/>
          <w:lang w:val="en-GB"/>
        </w:rPr>
        <w:t xml:space="preserve"> </w:t>
      </w:r>
      <w:r w:rsidRPr="000E5EEF">
        <w:rPr>
          <w:rFonts w:cs="Arial"/>
          <w:lang w:val="en-GB"/>
        </w:rPr>
        <w:t xml:space="preserve"> </w:t>
      </w:r>
      <w:r>
        <w:rPr>
          <w:rFonts w:cs="Arial"/>
          <w:lang w:val="en-GB"/>
        </w:rPr>
        <w:t xml:space="preserve">at the </w:t>
      </w:r>
      <w:proofErr w:type="spellStart"/>
      <w:r>
        <w:rPr>
          <w:rFonts w:cs="Arial"/>
          <w:lang w:val="en-GB"/>
        </w:rPr>
        <w:t>MatLab</w:t>
      </w:r>
      <w:proofErr w:type="spellEnd"/>
      <w:r>
        <w:rPr>
          <w:rFonts w:cs="Arial"/>
          <w:lang w:val="en-GB"/>
        </w:rPr>
        <w:t xml:space="preserve"> prompt  </w:t>
      </w:r>
      <w:r w:rsidRPr="000233F7">
        <w:rPr>
          <w:rFonts w:ascii="Courier New" w:hAnsi="Courier New" w:cs="Courier New"/>
          <w:lang w:val="en-GB"/>
        </w:rPr>
        <w:t>&gt;&gt;</w:t>
      </w:r>
      <w:r>
        <w:rPr>
          <w:rFonts w:ascii="Courier New" w:hAnsi="Courier New" w:cs="Courier New"/>
          <w:lang w:val="en-GB"/>
        </w:rPr>
        <w:t xml:space="preserve"> </w:t>
      </w:r>
      <w:r w:rsidRPr="005F6C0C">
        <w:rPr>
          <w:rFonts w:ascii="Courier New" w:hAnsi="Courier New" w:cs="Courier New"/>
          <w:lang w:val="en-GB"/>
        </w:rPr>
        <w:sym w:font="Wingdings" w:char="F0E0"/>
      </w:r>
      <w:r>
        <w:rPr>
          <w:rFonts w:ascii="Courier New" w:hAnsi="Courier New" w:cs="Courier New"/>
          <w:lang w:val="en-GB"/>
        </w:rPr>
        <w:t xml:space="preserve"> </w:t>
      </w:r>
      <w:r w:rsidRPr="000233F7">
        <w:rPr>
          <w:rFonts w:ascii="Courier New" w:hAnsi="Courier New" w:cs="Courier New"/>
          <w:lang w:val="en-GB"/>
        </w:rPr>
        <w:t>&gt;&gt;</w:t>
      </w:r>
      <w:r>
        <w:rPr>
          <w:rFonts w:ascii="Courier New" w:hAnsi="Courier New" w:cs="Courier New"/>
          <w:lang w:val="en-GB"/>
        </w:rPr>
        <w:t xml:space="preserve"> </w:t>
      </w:r>
      <w:r w:rsidRPr="000E5EEF">
        <w:rPr>
          <w:rFonts w:ascii="Courier New" w:hAnsi="Courier New" w:cs="Courier New"/>
          <w:lang w:val="en-GB"/>
        </w:rPr>
        <w:t xml:space="preserve">save </w:t>
      </w:r>
      <w:proofErr w:type="spellStart"/>
      <w:r w:rsidRPr="000E5EEF">
        <w:rPr>
          <w:rFonts w:ascii="Courier New" w:hAnsi="Courier New" w:cs="Courier New"/>
          <w:lang w:val="en-GB"/>
        </w:rPr>
        <w:t>sxxxxxx</w:t>
      </w:r>
      <w:r>
        <w:rPr>
          <w:rFonts w:ascii="Courier New" w:hAnsi="Courier New" w:cs="Courier New"/>
          <w:lang w:val="en-GB"/>
        </w:rPr>
        <w:t>_MPC</w:t>
      </w:r>
      <w:proofErr w:type="spellEnd"/>
    </w:p>
    <w:p w14:paraId="5BA3BFEE" w14:textId="3A1B9DD5" w:rsidR="00793ADF" w:rsidRPr="00793ADF" w:rsidRDefault="00D56067" w:rsidP="00D56067">
      <w:pPr>
        <w:pStyle w:val="Corpotesto"/>
        <w:numPr>
          <w:ilvl w:val="0"/>
          <w:numId w:val="43"/>
        </w:numPr>
        <w:rPr>
          <w:rFonts w:cs="Arial"/>
          <w:lang w:val="en-GB"/>
        </w:rPr>
      </w:pPr>
      <w:r>
        <w:rPr>
          <w:rFonts w:cs="Arial"/>
          <w:lang w:val="en-GB"/>
        </w:rPr>
        <w:t>In all the above files, r</w:t>
      </w:r>
      <w:r w:rsidRPr="000E5EEF">
        <w:rPr>
          <w:rFonts w:cs="Arial"/>
          <w:lang w:val="en-GB"/>
        </w:rPr>
        <w:t xml:space="preserve">eplace </w:t>
      </w:r>
      <w:proofErr w:type="spellStart"/>
      <w:r w:rsidRPr="000233F7">
        <w:rPr>
          <w:rFonts w:ascii="Courier New" w:hAnsi="Courier New" w:cs="Courier New"/>
          <w:b/>
          <w:bCs/>
          <w:lang w:val="en-GB"/>
        </w:rPr>
        <w:t>sxxxxxx</w:t>
      </w:r>
      <w:proofErr w:type="spellEnd"/>
      <w:r w:rsidRPr="000E5EEF">
        <w:rPr>
          <w:rFonts w:cs="Arial"/>
          <w:lang w:val="en-GB"/>
        </w:rPr>
        <w:t xml:space="preserve"> with your own id.</w:t>
      </w:r>
    </w:p>
    <w:p w14:paraId="437BFF8B" w14:textId="77777777" w:rsidR="00D56067" w:rsidRDefault="00D56067" w:rsidP="00D56067">
      <w:pPr>
        <w:pStyle w:val="Corpotesto"/>
        <w:rPr>
          <w:b/>
          <w:i/>
          <w:lang w:val="en-GB"/>
        </w:rPr>
      </w:pPr>
    </w:p>
    <w:p w14:paraId="3FFBB414" w14:textId="77777777" w:rsidR="00D56067" w:rsidRDefault="00D56067" w:rsidP="00D56067">
      <w:pPr>
        <w:pStyle w:val="Corpotesto"/>
        <w:rPr>
          <w:b/>
          <w:i/>
          <w:lang w:val="en-GB"/>
        </w:rPr>
      </w:pPr>
    </w:p>
    <w:p w14:paraId="014E9C4A" w14:textId="3D1B12A8" w:rsidR="00C12D5B" w:rsidRPr="00397A7E" w:rsidRDefault="0072101F" w:rsidP="00D56067">
      <w:pPr>
        <w:pStyle w:val="Corpotesto"/>
        <w:rPr>
          <w:bCs/>
          <w:iCs/>
          <w:sz w:val="22"/>
          <w:szCs w:val="22"/>
          <w:lang w:val="en-US"/>
        </w:rPr>
      </w:pPr>
      <w:r>
        <w:rPr>
          <w:b/>
          <w:i/>
          <w:lang w:val="en-GB"/>
        </w:rPr>
        <w:t>C</w:t>
      </w:r>
      <w:r w:rsidR="00C12D5B" w:rsidRPr="006A74EE">
        <w:rPr>
          <w:b/>
          <w:i/>
          <w:lang w:val="en-GB"/>
        </w:rPr>
        <w:t>ontroller design</w:t>
      </w:r>
      <w:r w:rsidR="00D56067">
        <w:rPr>
          <w:b/>
          <w:i/>
          <w:lang w:val="en-GB"/>
        </w:rPr>
        <w:t xml:space="preserve"> procedure </w:t>
      </w:r>
      <w:r w:rsidR="00397A7E">
        <w:rPr>
          <w:b/>
          <w:i/>
          <w:lang w:val="en-GB"/>
        </w:rPr>
        <w:t xml:space="preserve"> </w:t>
      </w:r>
      <w:r w:rsidR="00397A7E">
        <w:rPr>
          <w:bCs/>
          <w:iCs/>
          <w:lang w:val="en-GB"/>
        </w:rPr>
        <w:t>(</w:t>
      </w:r>
      <w:r w:rsidR="00397A7E" w:rsidRPr="000315DF">
        <w:rPr>
          <w:bCs/>
          <w:iCs/>
          <w:u w:val="single"/>
          <w:lang w:val="en-GB"/>
        </w:rPr>
        <w:t xml:space="preserve">Report here </w:t>
      </w:r>
      <w:r w:rsidR="00D56067" w:rsidRPr="000315DF">
        <w:rPr>
          <w:bCs/>
          <w:iCs/>
          <w:u w:val="single"/>
          <w:lang w:val="en-GB"/>
        </w:rPr>
        <w:t xml:space="preserve">and motivate </w:t>
      </w:r>
      <w:r w:rsidR="00397A7E" w:rsidRPr="000315DF">
        <w:rPr>
          <w:bCs/>
          <w:iCs/>
          <w:u w:val="single"/>
          <w:lang w:val="en-GB"/>
        </w:rPr>
        <w:t xml:space="preserve">the </w:t>
      </w:r>
      <w:r w:rsidR="00381E01" w:rsidRPr="000315DF">
        <w:rPr>
          <w:bCs/>
          <w:iCs/>
          <w:u w:val="single"/>
          <w:lang w:val="en-GB"/>
        </w:rPr>
        <w:t xml:space="preserve">complete </w:t>
      </w:r>
      <w:r w:rsidR="00D56067" w:rsidRPr="000315DF">
        <w:rPr>
          <w:bCs/>
          <w:iCs/>
          <w:u w:val="single"/>
          <w:lang w:val="en-GB"/>
        </w:rPr>
        <w:t xml:space="preserve">procedure employed in the tuning </w:t>
      </w:r>
      <w:r w:rsidR="00D56067" w:rsidRPr="000315DF">
        <w:rPr>
          <w:u w:val="single"/>
          <w:lang w:val="en-GB"/>
        </w:rPr>
        <w:t xml:space="preserve">the weights </w:t>
      </w:r>
      <w:r w:rsidR="00D56067" w:rsidRPr="000315DF">
        <w:rPr>
          <w:position w:val="-10"/>
          <w:u w:val="single"/>
        </w:rPr>
        <w:object w:dxaOrig="260" w:dyaOrig="320" w14:anchorId="1736F082">
          <v:shape id="_x0000_i1030" type="#_x0000_t75" style="width:13pt;height:16pt" o:ole="" filled="t">
            <v:fill color2="black"/>
            <v:imagedata r:id="rId17" o:title=""/>
          </v:shape>
          <o:OLEObject Type="Embed" ProgID="Equation.DSMT4" ShapeID="_x0000_i1030" DrawAspect="Content" ObjectID="_1797691576" r:id="rId18"/>
        </w:object>
      </w:r>
      <w:r w:rsidR="00D56067" w:rsidRPr="000315DF">
        <w:rPr>
          <w:u w:val="single"/>
          <w:lang w:val="en-US"/>
        </w:rPr>
        <w:t>,</w:t>
      </w:r>
      <w:r w:rsidR="00D56067" w:rsidRPr="000315DF">
        <w:rPr>
          <w:position w:val="-4"/>
          <w:u w:val="single"/>
        </w:rPr>
        <w:object w:dxaOrig="240" w:dyaOrig="260" w14:anchorId="31B561C7">
          <v:shape id="_x0000_i1031" type="#_x0000_t75" style="width:12pt;height:13pt" o:ole="" filled="t">
            <v:fill color2="black"/>
            <v:imagedata r:id="rId19" o:title=""/>
          </v:shape>
          <o:OLEObject Type="Embed" ProgID="Equation.DSMT4" ShapeID="_x0000_i1031" DrawAspect="Content" ObjectID="_1797691577" r:id="rId20"/>
        </w:object>
      </w:r>
      <w:r w:rsidR="00D56067" w:rsidRPr="000315DF">
        <w:rPr>
          <w:u w:val="single"/>
          <w:lang w:val="en-US"/>
        </w:rPr>
        <w:t>, t</w:t>
      </w:r>
      <w:r w:rsidR="00D56067" w:rsidRPr="000315DF">
        <w:rPr>
          <w:u w:val="single"/>
          <w:lang w:val="en-GB"/>
        </w:rPr>
        <w:t xml:space="preserve">he prediction and control horizon </w:t>
      </w:r>
      <w:r w:rsidR="00D56067" w:rsidRPr="000315DF">
        <w:rPr>
          <w:position w:val="-14"/>
          <w:u w:val="single"/>
        </w:rPr>
        <w:object w:dxaOrig="360" w:dyaOrig="380" w14:anchorId="1674CBC3">
          <v:shape id="_x0000_i1032" type="#_x0000_t75" style="width:18.25pt;height:19.25pt" o:ole="" filled="t">
            <v:fill color2="black"/>
            <v:imagedata r:id="rId21" o:title=""/>
          </v:shape>
          <o:OLEObject Type="Embed" ProgID="Equation.DSMT4" ShapeID="_x0000_i1032" DrawAspect="Content" ObjectID="_1797691578" r:id="rId22"/>
        </w:object>
      </w:r>
      <w:r w:rsidR="00D56067" w:rsidRPr="000315DF">
        <w:rPr>
          <w:u w:val="single"/>
          <w:lang w:val="en-US"/>
        </w:rPr>
        <w:t>and</w:t>
      </w:r>
      <w:r w:rsidR="00D56067" w:rsidRPr="000315DF">
        <w:rPr>
          <w:u w:val="single"/>
          <w:lang w:val="en-GB"/>
        </w:rPr>
        <w:t xml:space="preserve"> </w:t>
      </w:r>
      <w:r w:rsidR="00D56067" w:rsidRPr="000315DF">
        <w:rPr>
          <w:position w:val="-12"/>
          <w:u w:val="single"/>
        </w:rPr>
        <w:object w:dxaOrig="340" w:dyaOrig="360" w14:anchorId="19B9C1B9">
          <v:shape id="_x0000_i1033" type="#_x0000_t75" style="width:16.75pt;height:18.25pt" o:ole="" filled="t">
            <v:fill color2="black"/>
            <v:imagedata r:id="rId23" o:title=""/>
          </v:shape>
          <o:OLEObject Type="Embed" ProgID="Equation.DSMT4" ShapeID="_x0000_i1033" DrawAspect="Content" ObjectID="_1797691579" r:id="rId24"/>
        </w:object>
      </w:r>
      <w:r w:rsidR="00ED2690" w:rsidRPr="000315DF">
        <w:rPr>
          <w:u w:val="single"/>
          <w:lang w:val="en-US"/>
        </w:rPr>
        <w:t xml:space="preserve">. Discuss if you </w:t>
      </w:r>
      <w:r w:rsidR="006C3E9F" w:rsidRPr="000315DF">
        <w:rPr>
          <w:u w:val="single"/>
          <w:lang w:val="en-US"/>
        </w:rPr>
        <w:t>ha</w:t>
      </w:r>
      <w:r w:rsidR="00ED2690" w:rsidRPr="000315DF">
        <w:rPr>
          <w:u w:val="single"/>
          <w:lang w:val="en-US"/>
        </w:rPr>
        <w:t xml:space="preserve">d to add further constraints </w:t>
      </w:r>
      <w:r w:rsidR="00F8217F" w:rsidRPr="000315DF">
        <w:rPr>
          <w:u w:val="single"/>
          <w:lang w:val="en-US"/>
        </w:rPr>
        <w:t>to achieve the control objectives</w:t>
      </w:r>
      <w:r w:rsidR="00D56067">
        <w:rPr>
          <w:lang w:val="en-GB"/>
        </w:rPr>
        <w:t>)</w:t>
      </w:r>
      <w:r w:rsidR="00397A7E">
        <w:rPr>
          <w:bCs/>
          <w:iCs/>
          <w:lang w:val="en-GB"/>
        </w:rPr>
        <w:t xml:space="preserve"> </w:t>
      </w:r>
    </w:p>
    <w:p w14:paraId="3FCE863E" w14:textId="77777777" w:rsidR="00C12D5B" w:rsidRDefault="00C12D5B" w:rsidP="00C12D5B">
      <w:pPr>
        <w:pStyle w:val="Corpotesto"/>
        <w:rPr>
          <w:sz w:val="22"/>
          <w:szCs w:val="22"/>
          <w:lang w:val="en-US"/>
        </w:rPr>
      </w:pPr>
    </w:p>
    <w:p w14:paraId="7100DDAD" w14:textId="2730B5F4" w:rsidR="00C12D5B" w:rsidRDefault="00D56067" w:rsidP="00C12D5B">
      <w:pPr>
        <w:pStyle w:val="Corpotesto"/>
        <w:rPr>
          <w:sz w:val="22"/>
          <w:szCs w:val="22"/>
          <w:lang w:val="en-US"/>
        </w:rPr>
      </w:pPr>
      <w:r>
        <w:rPr>
          <w:b/>
          <w:i/>
          <w:lang w:val="en-GB"/>
        </w:rPr>
        <w:t>Final c</w:t>
      </w:r>
      <w:r w:rsidR="00937FF6">
        <w:rPr>
          <w:b/>
          <w:i/>
          <w:lang w:val="en-GB"/>
        </w:rPr>
        <w:t>ontroller</w:t>
      </w:r>
      <w:r>
        <w:rPr>
          <w:b/>
          <w:i/>
          <w:lang w:val="en-GB"/>
        </w:rPr>
        <w:t xml:space="preserve"> parameters </w:t>
      </w:r>
      <w:r w:rsidR="000B0B92">
        <w:rPr>
          <w:b/>
          <w:i/>
          <w:lang w:val="en-GB"/>
        </w:rPr>
        <w:t xml:space="preserve">and further constraints (if </w:t>
      </w:r>
      <w:r w:rsidR="00053A9B">
        <w:rPr>
          <w:b/>
          <w:i/>
          <w:lang w:val="en-GB"/>
        </w:rPr>
        <w:t>needed)</w:t>
      </w:r>
    </w:p>
    <w:p w14:paraId="49452365" w14:textId="77777777" w:rsidR="00C12D5B" w:rsidRDefault="00C12D5B" w:rsidP="00C12D5B">
      <w:pPr>
        <w:pStyle w:val="Corpotesto"/>
        <w:rPr>
          <w:sz w:val="22"/>
          <w:szCs w:val="22"/>
          <w:lang w:val="en-US"/>
        </w:rPr>
      </w:pPr>
    </w:p>
    <w:p w14:paraId="0E4DF9DC" w14:textId="08B79EE4" w:rsidR="005B17E5" w:rsidRDefault="00D56067" w:rsidP="005B17E5">
      <w:pPr>
        <w:pStyle w:val="Corpotesto"/>
        <w:rPr>
          <w:lang w:val="en-US"/>
        </w:rPr>
      </w:pPr>
      <w:r>
        <w:rPr>
          <w:lang w:val="en-US"/>
        </w:rPr>
        <w:t xml:space="preserve">Q </w:t>
      </w:r>
      <w:r w:rsidR="005B17E5" w:rsidRPr="00AD7E8F">
        <w:rPr>
          <w:lang w:val="en-US"/>
        </w:rPr>
        <w:t xml:space="preserve">=   </w:t>
      </w:r>
      <w:r>
        <w:rPr>
          <w:lang w:val="en-US"/>
        </w:rPr>
        <w:t xml:space="preserve"> R</w:t>
      </w:r>
      <w:r w:rsidR="005B17E5" w:rsidRPr="00AD7E8F">
        <w:rPr>
          <w:lang w:val="en-US"/>
        </w:rPr>
        <w:t xml:space="preserve"> = </w:t>
      </w:r>
      <w:r>
        <w:rPr>
          <w:lang w:val="en-US"/>
        </w:rPr>
        <w:t xml:space="preserve"> </w:t>
      </w:r>
      <w:r w:rsidR="00B20B23">
        <w:rPr>
          <w:lang w:val="en-US"/>
        </w:rPr>
        <w:t xml:space="preserve"> </w:t>
      </w:r>
      <w:r>
        <w:rPr>
          <w:lang w:val="en-US"/>
        </w:rPr>
        <w:t xml:space="preserve">Hp=    </w:t>
      </w:r>
      <w:proofErr w:type="spellStart"/>
      <w:r>
        <w:rPr>
          <w:lang w:val="en-US"/>
        </w:rPr>
        <w:t>Hc</w:t>
      </w:r>
      <w:proofErr w:type="spellEnd"/>
      <w:r>
        <w:rPr>
          <w:lang w:val="en-US"/>
        </w:rPr>
        <w:t>=</w:t>
      </w:r>
      <w:r w:rsidR="005B17E5" w:rsidRPr="00AD7E8F">
        <w:rPr>
          <w:lang w:val="en-US"/>
        </w:rPr>
        <w:t xml:space="preserve">  </w:t>
      </w:r>
    </w:p>
    <w:p w14:paraId="60771F46" w14:textId="77777777" w:rsidR="005B17E5" w:rsidRPr="00AD7E8F" w:rsidRDefault="005B17E5" w:rsidP="005B17E5">
      <w:pPr>
        <w:pStyle w:val="Corpotesto"/>
        <w:rPr>
          <w:lang w:val="en-US"/>
        </w:rPr>
      </w:pPr>
    </w:p>
    <w:p w14:paraId="54F79CAA" w14:textId="3D800D9D" w:rsidR="00C12D5B" w:rsidRDefault="00C12D5B" w:rsidP="00C12D5B">
      <w:pPr>
        <w:pStyle w:val="Corpotesto"/>
        <w:rPr>
          <w:lang w:val="en-US"/>
        </w:rPr>
      </w:pPr>
    </w:p>
    <w:p w14:paraId="74972004" w14:textId="6B7FBD5A" w:rsidR="00195B42" w:rsidRPr="00937FF6" w:rsidRDefault="00195B42" w:rsidP="00C12D5B">
      <w:pPr>
        <w:pStyle w:val="Corpotesto"/>
        <w:rPr>
          <w:lang w:val="en-US"/>
        </w:rPr>
      </w:pPr>
      <w:r w:rsidRPr="00937FF6">
        <w:rPr>
          <w:b/>
          <w:bCs/>
          <w:lang w:val="en-US"/>
        </w:rPr>
        <w:t>Performance evaluation</w:t>
      </w:r>
      <w:r w:rsidR="00937FF6">
        <w:rPr>
          <w:lang w:val="en-US"/>
        </w:rPr>
        <w:t xml:space="preserve"> (</w:t>
      </w:r>
      <w:r w:rsidR="00D56067">
        <w:rPr>
          <w:lang w:val="en-US"/>
        </w:rPr>
        <w:t>Report here the</w:t>
      </w:r>
      <w:r w:rsidR="009547CE">
        <w:rPr>
          <w:lang w:val="en-US"/>
        </w:rPr>
        <w:t xml:space="preserve"> achieved</w:t>
      </w:r>
      <w:r w:rsidR="00D56067">
        <w:rPr>
          <w:lang w:val="en-US"/>
        </w:rPr>
        <w:t xml:space="preserve"> </w:t>
      </w:r>
      <w:r w:rsidR="00053A9B">
        <w:rPr>
          <w:lang w:val="en-US"/>
        </w:rPr>
        <w:t xml:space="preserve">settling </w:t>
      </w:r>
      <w:r w:rsidR="00D56067">
        <w:rPr>
          <w:lang w:val="en-US"/>
        </w:rPr>
        <w:t xml:space="preserve">time </w:t>
      </w:r>
      <w:proofErr w:type="spellStart"/>
      <w:r w:rsidR="00381E01">
        <w:rPr>
          <w:lang w:val="en-US"/>
        </w:rPr>
        <w:t>t_</w:t>
      </w:r>
      <w:r w:rsidR="009547CE">
        <w:rPr>
          <w:lang w:val="en-US"/>
        </w:rPr>
        <w:t>s</w:t>
      </w:r>
      <w:proofErr w:type="spellEnd"/>
      <w:r w:rsidR="00B20B23">
        <w:rPr>
          <w:lang w:val="en-US"/>
        </w:rPr>
        <w:t>)</w:t>
      </w:r>
    </w:p>
    <w:p w14:paraId="0609D954" w14:textId="42E33193" w:rsidR="00195B42" w:rsidRDefault="00195B42" w:rsidP="00C12D5B">
      <w:pPr>
        <w:pStyle w:val="Corpotesto"/>
        <w:rPr>
          <w:b/>
          <w:lang w:val="en-GB"/>
        </w:rPr>
      </w:pPr>
    </w:p>
    <w:p w14:paraId="20F1A7E0" w14:textId="51467BAF" w:rsidR="00195B42" w:rsidRPr="00D42756" w:rsidRDefault="00412973" w:rsidP="00C12D5B">
      <w:pPr>
        <w:pStyle w:val="Corpotesto"/>
        <w:rPr>
          <w:rFonts w:cs="Arial"/>
          <w:b/>
          <w:lang w:val="en-GB"/>
        </w:rPr>
      </w:pPr>
      <w:r>
        <w:rPr>
          <w:lang w:val="en-GB"/>
        </w:rPr>
        <w:t>t</w:t>
      </w:r>
      <w:r w:rsidR="00B20B23">
        <w:rPr>
          <w:lang w:val="en-US"/>
        </w:rPr>
        <w:t>_</w:t>
      </w:r>
      <w:r>
        <w:rPr>
          <w:lang w:val="en-US"/>
        </w:rPr>
        <w:t>s</w:t>
      </w:r>
      <w:r w:rsidR="00B20B23">
        <w:rPr>
          <w:lang w:val="en-US"/>
        </w:rPr>
        <w:t xml:space="preserve"> </w:t>
      </w:r>
      <w:r w:rsidR="00B20B23" w:rsidRPr="00AD7E8F">
        <w:rPr>
          <w:lang w:val="en-US"/>
        </w:rPr>
        <w:t>=</w:t>
      </w:r>
    </w:p>
    <w:p w14:paraId="4616FEF3" w14:textId="606567F3" w:rsidR="00195B42" w:rsidRDefault="00195B42" w:rsidP="00C12D5B">
      <w:pPr>
        <w:pStyle w:val="Corpotesto"/>
        <w:rPr>
          <w:rFonts w:cs="Arial"/>
          <w:b/>
          <w:lang w:val="en-GB"/>
        </w:rPr>
      </w:pPr>
    </w:p>
    <w:p w14:paraId="2D51BAE2" w14:textId="77777777" w:rsidR="00937FF6" w:rsidRPr="00937FF6" w:rsidRDefault="00937FF6" w:rsidP="00C12D5B">
      <w:pPr>
        <w:pStyle w:val="Corpotesto"/>
        <w:rPr>
          <w:rFonts w:cs="Arial"/>
          <w:bCs/>
          <w:lang w:val="en-GB"/>
        </w:rPr>
      </w:pPr>
    </w:p>
    <w:p w14:paraId="62B3ABC7" w14:textId="25BF1B38" w:rsidR="000315DF" w:rsidRPr="00937FF6" w:rsidRDefault="00937FF6" w:rsidP="00C12D5B">
      <w:pPr>
        <w:pStyle w:val="Corpotesto"/>
        <w:rPr>
          <w:rFonts w:cs="Arial"/>
          <w:bCs/>
          <w:lang w:val="en-GB"/>
        </w:rPr>
      </w:pPr>
      <w:r>
        <w:rPr>
          <w:rFonts w:cs="Arial"/>
          <w:bCs/>
          <w:lang w:val="en-GB"/>
        </w:rPr>
        <w:t xml:space="preserve">Cut and paste the plot of </w:t>
      </w:r>
      <w:r w:rsidR="00412973">
        <w:rPr>
          <w:rFonts w:cs="Arial"/>
          <w:bCs/>
          <w:lang w:val="en-GB"/>
        </w:rPr>
        <w:t>y</w:t>
      </w:r>
      <w:r w:rsidR="00793ADF">
        <w:rPr>
          <w:rFonts w:cs="Arial"/>
          <w:bCs/>
          <w:lang w:val="en-GB"/>
        </w:rPr>
        <w:t>(t)</w:t>
      </w:r>
      <w:r w:rsidR="00412973">
        <w:rPr>
          <w:rFonts w:cs="Arial"/>
          <w:bCs/>
          <w:lang w:val="en-GB"/>
        </w:rPr>
        <w:t xml:space="preserve"> </w:t>
      </w:r>
      <w:r w:rsidR="00793ADF">
        <w:rPr>
          <w:rFonts w:cs="Arial"/>
          <w:bCs/>
          <w:lang w:val="en-GB"/>
        </w:rPr>
        <w:t>and u(t) in the space below</w:t>
      </w:r>
      <w:r w:rsidR="000315DF">
        <w:rPr>
          <w:rFonts w:cs="Arial"/>
          <w:bCs/>
          <w:lang w:val="en-GB"/>
        </w:rPr>
        <w:t xml:space="preserve"> to provide evidence of the obtained performance</w:t>
      </w:r>
    </w:p>
    <w:p w14:paraId="562FE182" w14:textId="77777777" w:rsidR="00604B73" w:rsidRPr="00D56067" w:rsidRDefault="00604B73" w:rsidP="00C12D5B">
      <w:pPr>
        <w:pStyle w:val="Corpotesto"/>
        <w:rPr>
          <w:b/>
          <w:lang w:val="en-US"/>
        </w:rPr>
      </w:pPr>
    </w:p>
    <w:p w14:paraId="4DC9BFF3" w14:textId="2F840B29" w:rsidR="00174166" w:rsidRPr="007A3636" w:rsidRDefault="00C12D5B" w:rsidP="00C12D5B">
      <w:pPr>
        <w:pStyle w:val="Corpotesto"/>
        <w:rPr>
          <w:b/>
          <w:color w:val="FF0000"/>
          <w:lang w:val="en-GB"/>
        </w:rPr>
      </w:pPr>
      <w:r w:rsidRPr="00040D40">
        <w:rPr>
          <w:b/>
          <w:lang w:val="en-GB"/>
        </w:rPr>
        <w:t>Save data</w:t>
      </w:r>
      <w:r>
        <w:rPr>
          <w:lang w:val="en-GB"/>
        </w:rPr>
        <w:t xml:space="preserve">   </w:t>
      </w:r>
      <w:r w:rsidRPr="007C216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&gt;&gt; save </w:t>
      </w:r>
      <w:proofErr w:type="spellStart"/>
      <w:r w:rsidRPr="007C216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s</w:t>
      </w:r>
      <w:r w:rsidR="00D4275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r w:rsidR="00B20B23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_MPC</w:t>
      </w:r>
      <w:proofErr w:type="spellEnd"/>
      <w:r w:rsidR="007A363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(replace </w:t>
      </w:r>
      <w:proofErr w:type="spellStart"/>
      <w:r w:rsidR="007A363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s</w:t>
      </w:r>
      <w:r w:rsidR="00D4275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proofErr w:type="spellEnd"/>
      <w:r w:rsidR="007A363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with your own id)</w:t>
      </w:r>
    </w:p>
    <w:p w14:paraId="13606A96" w14:textId="6B535C66" w:rsidR="00174166" w:rsidRDefault="00174166" w:rsidP="00C12D5B">
      <w:pPr>
        <w:pStyle w:val="Corpotesto"/>
        <w:rPr>
          <w:b/>
          <w:lang w:val="en-GB"/>
        </w:rPr>
      </w:pPr>
      <w:r w:rsidRPr="007A3636">
        <w:rPr>
          <w:b/>
          <w:color w:val="FF0000"/>
          <w:lang w:val="en-GB"/>
        </w:rPr>
        <w:t>Files to be delivered</w:t>
      </w:r>
      <w:r w:rsidR="005576F2" w:rsidRPr="007A3636">
        <w:rPr>
          <w:b/>
          <w:color w:val="FF0000"/>
          <w:lang w:val="en-GB"/>
        </w:rPr>
        <w:t>, besides the present report</w:t>
      </w:r>
      <w:r w:rsidRPr="007A3636">
        <w:rPr>
          <w:b/>
          <w:color w:val="FF0000"/>
          <w:lang w:val="en-GB"/>
        </w:rPr>
        <w:t xml:space="preserve"> (</w:t>
      </w:r>
      <w:r w:rsidRPr="000315DF">
        <w:rPr>
          <w:b/>
          <w:color w:val="FF0000"/>
          <w:u w:val="single"/>
          <w:lang w:val="en-GB"/>
        </w:rPr>
        <w:t xml:space="preserve">if missing, or in wrong format or not consistent each other, </w:t>
      </w:r>
      <w:r w:rsidR="00AD7E8F" w:rsidRPr="000315DF">
        <w:rPr>
          <w:b/>
          <w:color w:val="FF0000"/>
          <w:u w:val="single"/>
          <w:lang w:val="en-GB"/>
        </w:rPr>
        <w:t>P</w:t>
      </w:r>
      <w:r w:rsidRPr="000315DF">
        <w:rPr>
          <w:b/>
          <w:color w:val="FF0000"/>
          <w:u w:val="single"/>
          <w:lang w:val="en-GB"/>
        </w:rPr>
        <w:t>art</w:t>
      </w:r>
      <w:r w:rsidR="00AD7E8F" w:rsidRPr="000315DF">
        <w:rPr>
          <w:b/>
          <w:color w:val="FF0000"/>
          <w:u w:val="single"/>
          <w:lang w:val="en-GB"/>
        </w:rPr>
        <w:t xml:space="preserve"> II</w:t>
      </w:r>
      <w:r w:rsidRPr="000315DF">
        <w:rPr>
          <w:b/>
          <w:color w:val="FF0000"/>
          <w:u w:val="single"/>
          <w:lang w:val="en-GB"/>
        </w:rPr>
        <w:t xml:space="preserve"> is not evaluated</w:t>
      </w:r>
      <w:r w:rsidRPr="007A3636">
        <w:rPr>
          <w:b/>
          <w:color w:val="FF0000"/>
          <w:lang w:val="en-GB"/>
        </w:rPr>
        <w:t>)</w:t>
      </w:r>
      <w:r>
        <w:rPr>
          <w:b/>
          <w:lang w:val="en-GB"/>
        </w:rPr>
        <w:t xml:space="preserve"> </w:t>
      </w:r>
    </w:p>
    <w:p w14:paraId="2BBAAF7D" w14:textId="77777777" w:rsidR="00174166" w:rsidRDefault="00174166" w:rsidP="00C12D5B">
      <w:pPr>
        <w:pStyle w:val="Corpotesto"/>
        <w:rPr>
          <w:b/>
          <w:lang w:val="en-GB"/>
        </w:rPr>
      </w:pPr>
    </w:p>
    <w:p w14:paraId="2EB2DFB1" w14:textId="056D860F" w:rsidR="00174166" w:rsidRDefault="000315DF" w:rsidP="00C12D5B">
      <w:pPr>
        <w:pStyle w:val="Corpotesto"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proofErr w:type="spellStart"/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s</w:t>
      </w:r>
      <w:r w:rsidR="00793AD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r w:rsidR="00B20B23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_MPC</w:t>
      </w:r>
      <w:r w:rsidR="0017416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.mat</w:t>
      </w:r>
      <w:proofErr w:type="spellEnd"/>
      <w:r w:rsidR="00174166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</w:t>
      </w:r>
    </w:p>
    <w:p w14:paraId="6A1334FD" w14:textId="4F2AA4AA" w:rsidR="00174166" w:rsidRDefault="00174166" w:rsidP="00C12D5B">
      <w:pPr>
        <w:pStyle w:val="Corpotesto"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proofErr w:type="spellStart"/>
      <w:r w:rsidRPr="007C216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s</w:t>
      </w:r>
      <w:r w:rsidR="00793AD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_</w:t>
      </w:r>
      <w:r w:rsidR="002F79B4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design</w:t>
      </w:r>
      <w:r w:rsidR="00B20B23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.m</w:t>
      </w:r>
      <w:proofErr w:type="spellEnd"/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</w:t>
      </w:r>
    </w:p>
    <w:p w14:paraId="1345BB5E" w14:textId="77330DAE" w:rsidR="005576F2" w:rsidRPr="005576F2" w:rsidRDefault="00174166" w:rsidP="005576F2">
      <w:pPr>
        <w:pStyle w:val="Corpotesto"/>
        <w:rPr>
          <w:rFonts w:ascii="Courier New" w:hAnsi="Courier New" w:cs="Courier New"/>
          <w:b/>
          <w:color w:val="000000"/>
          <w:sz w:val="28"/>
          <w:szCs w:val="28"/>
          <w:lang w:val="en-GB"/>
        </w:rPr>
      </w:pPr>
      <w:proofErr w:type="spellStart"/>
      <w:r w:rsidRPr="007C216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s</w:t>
      </w:r>
      <w:r w:rsidR="00793ADF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xxxxxx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_sim</w:t>
      </w:r>
      <w:r w:rsidR="00B20B23"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_MPC</w:t>
      </w:r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>.slx</w:t>
      </w:r>
      <w:proofErr w:type="spellEnd"/>
      <w:r>
        <w:rPr>
          <w:rFonts w:ascii="Courier New" w:hAnsi="Courier New" w:cs="Courier New"/>
          <w:b/>
          <w:color w:val="000000"/>
          <w:sz w:val="28"/>
          <w:szCs w:val="28"/>
          <w:lang w:val="en-GB"/>
        </w:rPr>
        <w:t xml:space="preserve"> </w:t>
      </w:r>
      <w:r w:rsidR="005576F2">
        <w:rPr>
          <w:b/>
          <w:lang w:val="en-GB"/>
        </w:rPr>
        <w:t xml:space="preserve"> </w:t>
      </w:r>
    </w:p>
    <w:p w14:paraId="6B6839D0" w14:textId="77777777" w:rsidR="00174166" w:rsidRPr="00730FEF" w:rsidRDefault="00174166" w:rsidP="00C12D5B">
      <w:pPr>
        <w:pStyle w:val="Corpotesto"/>
        <w:rPr>
          <w:color w:val="FF0000"/>
          <w:lang w:val="en-GB"/>
        </w:rPr>
      </w:pPr>
    </w:p>
    <w:sectPr w:rsidR="00174166" w:rsidRPr="00730FEF" w:rsidSect="007C142B">
      <w:footerReference w:type="default" r:id="rId25"/>
      <w:pgSz w:w="11906" w:h="16838"/>
      <w:pgMar w:top="567" w:right="1134" w:bottom="1418" w:left="1134" w:header="720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9E19D" w14:textId="77777777" w:rsidR="00895034" w:rsidRDefault="00895034">
      <w:r>
        <w:separator/>
      </w:r>
    </w:p>
  </w:endnote>
  <w:endnote w:type="continuationSeparator" w:id="0">
    <w:p w14:paraId="36466A7F" w14:textId="77777777" w:rsidR="00895034" w:rsidRDefault="00895034">
      <w:r>
        <w:continuationSeparator/>
      </w:r>
    </w:p>
  </w:endnote>
  <w:endnote w:type="continuationNotice" w:id="1">
    <w:p w14:paraId="5EFD9368" w14:textId="77777777" w:rsidR="00895034" w:rsidRDefault="008950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0BE1" w14:textId="7D9C3749" w:rsidR="00265181" w:rsidRDefault="00265181" w:rsidP="00582947">
    <w:pPr>
      <w:pStyle w:val="Pidipagina"/>
      <w:rPr>
        <w:rFonts w:ascii="Arial" w:hAnsi="Arial" w:cs="Arial"/>
        <w:sz w:val="18"/>
      </w:rPr>
    </w:pPr>
    <w:proofErr w:type="spellStart"/>
    <w:r>
      <w:rPr>
        <w:rFonts w:ascii="Arial" w:hAnsi="Arial" w:cs="Arial"/>
        <w:sz w:val="18"/>
      </w:rPr>
      <w:t>DiCTAr</w:t>
    </w:r>
    <w:proofErr w:type="spellEnd"/>
    <w:r>
      <w:rPr>
        <w:rFonts w:ascii="Arial" w:hAnsi="Arial" w:cs="Arial"/>
        <w:sz w:val="18"/>
      </w:rPr>
      <w:t xml:space="preserve"> - Massimo Canale                                 </w:t>
    </w:r>
    <w:r>
      <w:rPr>
        <w:rFonts w:ascii="Arial" w:hAnsi="Arial" w:cs="Arial"/>
        <w:sz w:val="18"/>
      </w:rPr>
      <w:tab/>
      <w:t xml:space="preserve">                                                                             </w:t>
    </w:r>
    <w:r w:rsidR="00174166">
      <w:rPr>
        <w:rFonts w:ascii="Arial" w:hAnsi="Arial" w:cs="Arial"/>
        <w:sz w:val="18"/>
      </w:rPr>
      <w:t>Desig</w:t>
    </w:r>
    <w:r w:rsidR="002C085E">
      <w:rPr>
        <w:rFonts w:ascii="Arial" w:hAnsi="Arial" w:cs="Arial"/>
        <w:sz w:val="18"/>
      </w:rPr>
      <w:t>n</w:t>
    </w:r>
    <w:r w:rsidR="00174166">
      <w:rPr>
        <w:rFonts w:ascii="Arial" w:hAnsi="Arial" w:cs="Arial"/>
        <w:sz w:val="18"/>
      </w:rPr>
      <w:t xml:space="preserve"> Report</w:t>
    </w:r>
    <w:r>
      <w:rPr>
        <w:rFonts w:ascii="Arial" w:hAnsi="Arial" w:cs="Arial"/>
        <w:sz w:val="18"/>
      </w:rPr>
      <w:t xml:space="preserve"> </w:t>
    </w:r>
    <w:r w:rsidR="008D6AD2">
      <w:rPr>
        <w:rFonts w:ascii="Arial" w:hAnsi="Arial" w:cs="Arial"/>
        <w:sz w:val="18"/>
      </w:rPr>
      <w:t>MPC</w:t>
    </w:r>
  </w:p>
  <w:p w14:paraId="6A4BB01F" w14:textId="77777777" w:rsidR="00265181" w:rsidRDefault="00265181" w:rsidP="00582947">
    <w:pPr>
      <w:pStyle w:val="Pidipagina"/>
      <w:rPr>
        <w:rFonts w:ascii="Arial" w:hAnsi="Arial" w:cs="Arial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04C7" w14:textId="77777777" w:rsidR="00895034" w:rsidRDefault="00895034">
      <w:r>
        <w:separator/>
      </w:r>
    </w:p>
  </w:footnote>
  <w:footnote w:type="continuationSeparator" w:id="0">
    <w:p w14:paraId="167EEF88" w14:textId="77777777" w:rsidR="00895034" w:rsidRDefault="00895034">
      <w:r>
        <w:continuationSeparator/>
      </w:r>
    </w:p>
  </w:footnote>
  <w:footnote w:type="continuationNotice" w:id="1">
    <w:p w14:paraId="11169177" w14:textId="77777777" w:rsidR="00895034" w:rsidRDefault="0089503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4" w15:restartNumberingAfterBreak="0">
    <w:nsid w:val="00000005"/>
    <w:multiLevelType w:val="singleLevel"/>
    <w:tmpl w:val="30BE53E8"/>
    <w:name w:val="WW8Num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6" w15:restartNumberingAfterBreak="0">
    <w:nsid w:val="00000007"/>
    <w:multiLevelType w:val="singleLevel"/>
    <w:tmpl w:val="00000007"/>
    <w:name w:val="WW8Num8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09"/>
    <w:multiLevelType w:val="singleLevel"/>
    <w:tmpl w:val="00000009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singleLevel"/>
    <w:tmpl w:val="230E300A"/>
    <w:name w:val="WW8Num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</w:abstractNum>
  <w:abstractNum w:abstractNumId="10" w15:restartNumberingAfterBreak="0">
    <w:nsid w:val="0000000B"/>
    <w:multiLevelType w:val="singleLevel"/>
    <w:tmpl w:val="0000000B"/>
    <w:name w:val="WW8Num1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0000000C"/>
    <w:multiLevelType w:val="singleLevel"/>
    <w:tmpl w:val="0000000C"/>
    <w:lvl w:ilvl="0">
      <w:numFmt w:val="bullet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/>
      </w:rPr>
    </w:lvl>
  </w:abstractNum>
  <w:abstractNum w:abstractNumId="12" w15:restartNumberingAfterBreak="0">
    <w:nsid w:val="07E63838"/>
    <w:multiLevelType w:val="hybridMultilevel"/>
    <w:tmpl w:val="D2F46CA0"/>
    <w:lvl w:ilvl="0" w:tplc="05F8796E">
      <w:start w:val="1"/>
      <w:numFmt w:val="upperLetter"/>
      <w:lvlText w:val="%1)"/>
      <w:lvlJc w:val="left"/>
      <w:pPr>
        <w:ind w:left="360" w:hanging="360"/>
      </w:pPr>
      <w:rPr>
        <w:rFonts w:ascii="Arial" w:hAnsi="Arial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87C2848"/>
    <w:multiLevelType w:val="hybridMultilevel"/>
    <w:tmpl w:val="23E0B1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115B28"/>
    <w:multiLevelType w:val="hybridMultilevel"/>
    <w:tmpl w:val="ADF86ED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3FB2BE1"/>
    <w:multiLevelType w:val="hybridMultilevel"/>
    <w:tmpl w:val="21620CF2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BAE1845"/>
    <w:multiLevelType w:val="multilevel"/>
    <w:tmpl w:val="CFE8803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2F01353"/>
    <w:multiLevelType w:val="hybridMultilevel"/>
    <w:tmpl w:val="0CE297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9076D1"/>
    <w:multiLevelType w:val="hybridMultilevel"/>
    <w:tmpl w:val="A334811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CA2027"/>
    <w:multiLevelType w:val="hybridMultilevel"/>
    <w:tmpl w:val="B8923C5C"/>
    <w:lvl w:ilvl="0" w:tplc="00000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3756B2"/>
    <w:multiLevelType w:val="hybridMultilevel"/>
    <w:tmpl w:val="6E9A7622"/>
    <w:lvl w:ilvl="0" w:tplc="0410000F">
      <w:start w:val="1"/>
      <w:numFmt w:val="decimal"/>
      <w:lvlText w:val="%1."/>
      <w:lvlJc w:val="left"/>
      <w:pPr>
        <w:ind w:left="783" w:hanging="360"/>
      </w:pPr>
    </w:lvl>
    <w:lvl w:ilvl="1" w:tplc="04100019" w:tentative="1">
      <w:start w:val="1"/>
      <w:numFmt w:val="lowerLetter"/>
      <w:lvlText w:val="%2."/>
      <w:lvlJc w:val="left"/>
      <w:pPr>
        <w:ind w:left="1503" w:hanging="360"/>
      </w:pPr>
    </w:lvl>
    <w:lvl w:ilvl="2" w:tplc="0410001B" w:tentative="1">
      <w:start w:val="1"/>
      <w:numFmt w:val="lowerRoman"/>
      <w:lvlText w:val="%3."/>
      <w:lvlJc w:val="right"/>
      <w:pPr>
        <w:ind w:left="2223" w:hanging="180"/>
      </w:pPr>
    </w:lvl>
    <w:lvl w:ilvl="3" w:tplc="0410000F" w:tentative="1">
      <w:start w:val="1"/>
      <w:numFmt w:val="decimal"/>
      <w:lvlText w:val="%4."/>
      <w:lvlJc w:val="left"/>
      <w:pPr>
        <w:ind w:left="2943" w:hanging="360"/>
      </w:pPr>
    </w:lvl>
    <w:lvl w:ilvl="4" w:tplc="04100019" w:tentative="1">
      <w:start w:val="1"/>
      <w:numFmt w:val="lowerLetter"/>
      <w:lvlText w:val="%5."/>
      <w:lvlJc w:val="left"/>
      <w:pPr>
        <w:ind w:left="3663" w:hanging="360"/>
      </w:pPr>
    </w:lvl>
    <w:lvl w:ilvl="5" w:tplc="0410001B" w:tentative="1">
      <w:start w:val="1"/>
      <w:numFmt w:val="lowerRoman"/>
      <w:lvlText w:val="%6."/>
      <w:lvlJc w:val="right"/>
      <w:pPr>
        <w:ind w:left="4383" w:hanging="180"/>
      </w:pPr>
    </w:lvl>
    <w:lvl w:ilvl="6" w:tplc="0410000F" w:tentative="1">
      <w:start w:val="1"/>
      <w:numFmt w:val="decimal"/>
      <w:lvlText w:val="%7."/>
      <w:lvlJc w:val="left"/>
      <w:pPr>
        <w:ind w:left="5103" w:hanging="360"/>
      </w:pPr>
    </w:lvl>
    <w:lvl w:ilvl="7" w:tplc="04100019" w:tentative="1">
      <w:start w:val="1"/>
      <w:numFmt w:val="lowerLetter"/>
      <w:lvlText w:val="%8."/>
      <w:lvlJc w:val="left"/>
      <w:pPr>
        <w:ind w:left="5823" w:hanging="360"/>
      </w:pPr>
    </w:lvl>
    <w:lvl w:ilvl="8" w:tplc="0410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1" w15:restartNumberingAfterBreak="0">
    <w:nsid w:val="2AA70D3B"/>
    <w:multiLevelType w:val="hybridMultilevel"/>
    <w:tmpl w:val="A776FB5A"/>
    <w:lvl w:ilvl="0" w:tplc="8B1C4752">
      <w:start w:val="1"/>
      <w:numFmt w:val="upperLetter"/>
      <w:lvlText w:val="%1)"/>
      <w:lvlJc w:val="left"/>
      <w:pPr>
        <w:ind w:left="720" w:hanging="360"/>
      </w:pPr>
      <w:rPr>
        <w:rFonts w:hint="default"/>
        <w:sz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D939C3"/>
    <w:multiLevelType w:val="hybridMultilevel"/>
    <w:tmpl w:val="657CC6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0672CD"/>
    <w:multiLevelType w:val="hybridMultilevel"/>
    <w:tmpl w:val="C564265E"/>
    <w:lvl w:ilvl="0" w:tplc="D1DEB4A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D143F5"/>
    <w:multiLevelType w:val="hybridMultilevel"/>
    <w:tmpl w:val="EE421900"/>
    <w:lvl w:ilvl="0" w:tplc="D1DEB4A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6561D9"/>
    <w:multiLevelType w:val="hybridMultilevel"/>
    <w:tmpl w:val="FC6EB80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B7076D3"/>
    <w:multiLevelType w:val="hybridMultilevel"/>
    <w:tmpl w:val="858483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E3314B"/>
    <w:multiLevelType w:val="hybridMultilevel"/>
    <w:tmpl w:val="56D21706"/>
    <w:lvl w:ilvl="0" w:tplc="E0F4A8F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E7B386F"/>
    <w:multiLevelType w:val="hybridMultilevel"/>
    <w:tmpl w:val="86A86AB6"/>
    <w:lvl w:ilvl="0" w:tplc="5D0620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A52A5B"/>
    <w:multiLevelType w:val="hybridMultilevel"/>
    <w:tmpl w:val="62A6F7C2"/>
    <w:lvl w:ilvl="0" w:tplc="7B1A2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3F958A3"/>
    <w:multiLevelType w:val="hybridMultilevel"/>
    <w:tmpl w:val="B4465E46"/>
    <w:lvl w:ilvl="0" w:tplc="E4D6A4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CCB5E20"/>
    <w:multiLevelType w:val="hybridMultilevel"/>
    <w:tmpl w:val="6D42F11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E24F39"/>
    <w:multiLevelType w:val="hybridMultilevel"/>
    <w:tmpl w:val="CD7E04B8"/>
    <w:lvl w:ilvl="0" w:tplc="E0F4A8F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382667"/>
    <w:multiLevelType w:val="hybridMultilevel"/>
    <w:tmpl w:val="0B8413AC"/>
    <w:lvl w:ilvl="0" w:tplc="041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5A267E"/>
    <w:multiLevelType w:val="hybridMultilevel"/>
    <w:tmpl w:val="B83452B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BFA4B1D"/>
    <w:multiLevelType w:val="hybridMultilevel"/>
    <w:tmpl w:val="B3705766"/>
    <w:lvl w:ilvl="0" w:tplc="886E653E">
      <w:start w:val="1"/>
      <w:numFmt w:val="upperLetter"/>
      <w:lvlText w:val="%1)"/>
      <w:lvlJc w:val="left"/>
      <w:pPr>
        <w:ind w:left="360" w:hanging="360"/>
      </w:pPr>
      <w:rPr>
        <w:rFonts w:hint="default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9718D0"/>
    <w:multiLevelType w:val="hybridMultilevel"/>
    <w:tmpl w:val="2F4CF0E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FE41EE"/>
    <w:multiLevelType w:val="hybridMultilevel"/>
    <w:tmpl w:val="35321D08"/>
    <w:lvl w:ilvl="0" w:tplc="3C004D74">
      <w:start w:val="1"/>
      <w:numFmt w:val="upperLetter"/>
      <w:lvlText w:val="%1)"/>
      <w:lvlJc w:val="left"/>
      <w:pPr>
        <w:ind w:left="360" w:hanging="360"/>
      </w:pPr>
      <w:rPr>
        <w:rFonts w:ascii="Arial" w:hAnsi="Arial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5286F0F"/>
    <w:multiLevelType w:val="hybridMultilevel"/>
    <w:tmpl w:val="A14682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892FDB"/>
    <w:multiLevelType w:val="hybridMultilevel"/>
    <w:tmpl w:val="33FC9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5E161C"/>
    <w:multiLevelType w:val="hybridMultilevel"/>
    <w:tmpl w:val="B980F4E0"/>
    <w:lvl w:ilvl="0" w:tplc="00000002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51748A0"/>
    <w:multiLevelType w:val="hybridMultilevel"/>
    <w:tmpl w:val="CFE88034"/>
    <w:lvl w:ilvl="0" w:tplc="0410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C482A79"/>
    <w:multiLevelType w:val="hybridMultilevel"/>
    <w:tmpl w:val="18A27B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81396">
    <w:abstractNumId w:val="0"/>
  </w:num>
  <w:num w:numId="2" w16cid:durableId="1411074640">
    <w:abstractNumId w:val="1"/>
  </w:num>
  <w:num w:numId="3" w16cid:durableId="1047336869">
    <w:abstractNumId w:val="2"/>
  </w:num>
  <w:num w:numId="4" w16cid:durableId="710375224">
    <w:abstractNumId w:val="3"/>
  </w:num>
  <w:num w:numId="5" w16cid:durableId="1088962280">
    <w:abstractNumId w:val="4"/>
  </w:num>
  <w:num w:numId="6" w16cid:durableId="521479663">
    <w:abstractNumId w:val="5"/>
  </w:num>
  <w:num w:numId="7" w16cid:durableId="342053318">
    <w:abstractNumId w:val="6"/>
  </w:num>
  <w:num w:numId="8" w16cid:durableId="865211905">
    <w:abstractNumId w:val="41"/>
  </w:num>
  <w:num w:numId="9" w16cid:durableId="916549614">
    <w:abstractNumId w:val="16"/>
  </w:num>
  <w:num w:numId="10" w16cid:durableId="1696734687">
    <w:abstractNumId w:val="27"/>
  </w:num>
  <w:num w:numId="11" w16cid:durableId="1786650399">
    <w:abstractNumId w:val="32"/>
  </w:num>
  <w:num w:numId="12" w16cid:durableId="991904370">
    <w:abstractNumId w:val="14"/>
  </w:num>
  <w:num w:numId="13" w16cid:durableId="368532116">
    <w:abstractNumId w:val="17"/>
  </w:num>
  <w:num w:numId="14" w16cid:durableId="1371109537">
    <w:abstractNumId w:val="28"/>
  </w:num>
  <w:num w:numId="15" w16cid:durableId="1023291148">
    <w:abstractNumId w:val="30"/>
  </w:num>
  <w:num w:numId="16" w16cid:durableId="1375302814">
    <w:abstractNumId w:val="31"/>
  </w:num>
  <w:num w:numId="17" w16cid:durableId="591549367">
    <w:abstractNumId w:val="11"/>
  </w:num>
  <w:num w:numId="18" w16cid:durableId="786192160">
    <w:abstractNumId w:val="15"/>
  </w:num>
  <w:num w:numId="19" w16cid:durableId="616759862">
    <w:abstractNumId w:val="7"/>
  </w:num>
  <w:num w:numId="20" w16cid:durableId="459957596">
    <w:abstractNumId w:val="10"/>
  </w:num>
  <w:num w:numId="21" w16cid:durableId="1046415223">
    <w:abstractNumId w:val="8"/>
  </w:num>
  <w:num w:numId="22" w16cid:durableId="1257056469">
    <w:abstractNumId w:val="9"/>
  </w:num>
  <w:num w:numId="23" w16cid:durableId="1699968166">
    <w:abstractNumId w:val="38"/>
  </w:num>
  <w:num w:numId="24" w16cid:durableId="199631334">
    <w:abstractNumId w:val="24"/>
  </w:num>
  <w:num w:numId="25" w16cid:durableId="1607888956">
    <w:abstractNumId w:val="23"/>
  </w:num>
  <w:num w:numId="26" w16cid:durableId="1780955213">
    <w:abstractNumId w:val="19"/>
  </w:num>
  <w:num w:numId="27" w16cid:durableId="1468470812">
    <w:abstractNumId w:val="25"/>
  </w:num>
  <w:num w:numId="28" w16cid:durableId="1211188605">
    <w:abstractNumId w:val="22"/>
  </w:num>
  <w:num w:numId="29" w16cid:durableId="1334841840">
    <w:abstractNumId w:val="26"/>
  </w:num>
  <w:num w:numId="30" w16cid:durableId="344946014">
    <w:abstractNumId w:val="34"/>
  </w:num>
  <w:num w:numId="31" w16cid:durableId="1699087885">
    <w:abstractNumId w:val="13"/>
  </w:num>
  <w:num w:numId="32" w16cid:durableId="545725352">
    <w:abstractNumId w:val="29"/>
  </w:num>
  <w:num w:numId="33" w16cid:durableId="1585145564">
    <w:abstractNumId w:val="42"/>
  </w:num>
  <w:num w:numId="34" w16cid:durableId="1851797853">
    <w:abstractNumId w:val="36"/>
  </w:num>
  <w:num w:numId="35" w16cid:durableId="1696467878">
    <w:abstractNumId w:val="12"/>
  </w:num>
  <w:num w:numId="36" w16cid:durableId="1292131442">
    <w:abstractNumId w:val="18"/>
  </w:num>
  <w:num w:numId="37" w16cid:durableId="1536772341">
    <w:abstractNumId w:val="20"/>
  </w:num>
  <w:num w:numId="38" w16cid:durableId="1466852407">
    <w:abstractNumId w:val="37"/>
  </w:num>
  <w:num w:numId="39" w16cid:durableId="1855460873">
    <w:abstractNumId w:val="40"/>
  </w:num>
  <w:num w:numId="40" w16cid:durableId="1001926649">
    <w:abstractNumId w:val="33"/>
  </w:num>
  <w:num w:numId="41" w16cid:durableId="620117297">
    <w:abstractNumId w:val="35"/>
  </w:num>
  <w:num w:numId="42" w16cid:durableId="11928522">
    <w:abstractNumId w:val="21"/>
  </w:num>
  <w:num w:numId="43" w16cid:durableId="12093426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activeWritingStyle w:appName="MSWord" w:lang="fr-FR" w:vendorID="64" w:dllVersion="0" w:nlCheck="1" w:checkStyle="0"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D"/>
    <w:rsid w:val="0000713C"/>
    <w:rsid w:val="00007C4E"/>
    <w:rsid w:val="00012C91"/>
    <w:rsid w:val="00016798"/>
    <w:rsid w:val="00021CD7"/>
    <w:rsid w:val="00022337"/>
    <w:rsid w:val="00024E6A"/>
    <w:rsid w:val="000315DF"/>
    <w:rsid w:val="00034A43"/>
    <w:rsid w:val="00036204"/>
    <w:rsid w:val="00040D40"/>
    <w:rsid w:val="0004227F"/>
    <w:rsid w:val="00044846"/>
    <w:rsid w:val="00053A9B"/>
    <w:rsid w:val="00057032"/>
    <w:rsid w:val="000575B9"/>
    <w:rsid w:val="000757EF"/>
    <w:rsid w:val="000808A0"/>
    <w:rsid w:val="000A17FF"/>
    <w:rsid w:val="000A3FB4"/>
    <w:rsid w:val="000B018B"/>
    <w:rsid w:val="000B095C"/>
    <w:rsid w:val="000B0B92"/>
    <w:rsid w:val="000B36D5"/>
    <w:rsid w:val="000B3DE1"/>
    <w:rsid w:val="000C1884"/>
    <w:rsid w:val="000C46E4"/>
    <w:rsid w:val="000D6669"/>
    <w:rsid w:val="000F3DF7"/>
    <w:rsid w:val="000F4819"/>
    <w:rsid w:val="00101E92"/>
    <w:rsid w:val="00124446"/>
    <w:rsid w:val="00131622"/>
    <w:rsid w:val="00137400"/>
    <w:rsid w:val="00140096"/>
    <w:rsid w:val="001409E6"/>
    <w:rsid w:val="00144289"/>
    <w:rsid w:val="00146178"/>
    <w:rsid w:val="001522B0"/>
    <w:rsid w:val="00153A30"/>
    <w:rsid w:val="0015746D"/>
    <w:rsid w:val="00160A4A"/>
    <w:rsid w:val="00161E56"/>
    <w:rsid w:val="001627F4"/>
    <w:rsid w:val="0016784C"/>
    <w:rsid w:val="00174166"/>
    <w:rsid w:val="00177352"/>
    <w:rsid w:val="001775E9"/>
    <w:rsid w:val="00180948"/>
    <w:rsid w:val="00186077"/>
    <w:rsid w:val="00195B42"/>
    <w:rsid w:val="001A1521"/>
    <w:rsid w:val="001C1934"/>
    <w:rsid w:val="001C2AB1"/>
    <w:rsid w:val="001C7383"/>
    <w:rsid w:val="001D1F82"/>
    <w:rsid w:val="001E3BAD"/>
    <w:rsid w:val="001F0AAB"/>
    <w:rsid w:val="001F5B5B"/>
    <w:rsid w:val="0020045A"/>
    <w:rsid w:val="00200529"/>
    <w:rsid w:val="002053FB"/>
    <w:rsid w:val="00222E51"/>
    <w:rsid w:val="00223306"/>
    <w:rsid w:val="0023519D"/>
    <w:rsid w:val="00235B62"/>
    <w:rsid w:val="00265181"/>
    <w:rsid w:val="002660FD"/>
    <w:rsid w:val="00267E9B"/>
    <w:rsid w:val="00270476"/>
    <w:rsid w:val="002776C4"/>
    <w:rsid w:val="0029142F"/>
    <w:rsid w:val="002970E4"/>
    <w:rsid w:val="002A142A"/>
    <w:rsid w:val="002B3EE7"/>
    <w:rsid w:val="002B71B3"/>
    <w:rsid w:val="002B7360"/>
    <w:rsid w:val="002C085E"/>
    <w:rsid w:val="002D3002"/>
    <w:rsid w:val="002D36BD"/>
    <w:rsid w:val="002D3CF6"/>
    <w:rsid w:val="002D4D19"/>
    <w:rsid w:val="002E1C01"/>
    <w:rsid w:val="002E2962"/>
    <w:rsid w:val="002E3FAB"/>
    <w:rsid w:val="002F79B4"/>
    <w:rsid w:val="003000BB"/>
    <w:rsid w:val="00303BD3"/>
    <w:rsid w:val="00306B0C"/>
    <w:rsid w:val="003152D1"/>
    <w:rsid w:val="003470F6"/>
    <w:rsid w:val="00347F7A"/>
    <w:rsid w:val="00354BEB"/>
    <w:rsid w:val="00365DFB"/>
    <w:rsid w:val="003724F0"/>
    <w:rsid w:val="00381A89"/>
    <w:rsid w:val="00381C0C"/>
    <w:rsid w:val="00381E01"/>
    <w:rsid w:val="00395570"/>
    <w:rsid w:val="00397A7E"/>
    <w:rsid w:val="003B5490"/>
    <w:rsid w:val="003C0AF2"/>
    <w:rsid w:val="003C218A"/>
    <w:rsid w:val="003C3E83"/>
    <w:rsid w:val="003C7E30"/>
    <w:rsid w:val="003D5159"/>
    <w:rsid w:val="003E0BA6"/>
    <w:rsid w:val="003E18F0"/>
    <w:rsid w:val="003E27EF"/>
    <w:rsid w:val="003E6755"/>
    <w:rsid w:val="003F38A1"/>
    <w:rsid w:val="003F3C59"/>
    <w:rsid w:val="003F6FDE"/>
    <w:rsid w:val="00410AE0"/>
    <w:rsid w:val="0041201D"/>
    <w:rsid w:val="00412885"/>
    <w:rsid w:val="00412973"/>
    <w:rsid w:val="00412E08"/>
    <w:rsid w:val="00417CE8"/>
    <w:rsid w:val="00423873"/>
    <w:rsid w:val="0043120A"/>
    <w:rsid w:val="004338B0"/>
    <w:rsid w:val="004338ED"/>
    <w:rsid w:val="00440905"/>
    <w:rsid w:val="00457D4C"/>
    <w:rsid w:val="00497B35"/>
    <w:rsid w:val="004A1341"/>
    <w:rsid w:val="004A1AB7"/>
    <w:rsid w:val="004B1398"/>
    <w:rsid w:val="004C2596"/>
    <w:rsid w:val="004C444B"/>
    <w:rsid w:val="004E72EC"/>
    <w:rsid w:val="004F1CF9"/>
    <w:rsid w:val="004F235E"/>
    <w:rsid w:val="004F33E8"/>
    <w:rsid w:val="005252C4"/>
    <w:rsid w:val="00530C07"/>
    <w:rsid w:val="00534035"/>
    <w:rsid w:val="00536286"/>
    <w:rsid w:val="0054485D"/>
    <w:rsid w:val="00550384"/>
    <w:rsid w:val="005514A3"/>
    <w:rsid w:val="00553BB2"/>
    <w:rsid w:val="005576F2"/>
    <w:rsid w:val="00562008"/>
    <w:rsid w:val="00562A54"/>
    <w:rsid w:val="00577D0D"/>
    <w:rsid w:val="005807EA"/>
    <w:rsid w:val="0058098B"/>
    <w:rsid w:val="00582947"/>
    <w:rsid w:val="0058520D"/>
    <w:rsid w:val="00594B59"/>
    <w:rsid w:val="005A7E0F"/>
    <w:rsid w:val="005B12D6"/>
    <w:rsid w:val="005B17E5"/>
    <w:rsid w:val="005B7E9B"/>
    <w:rsid w:val="005C6EBC"/>
    <w:rsid w:val="005C7112"/>
    <w:rsid w:val="005D6062"/>
    <w:rsid w:val="005D7CAD"/>
    <w:rsid w:val="005E1CF9"/>
    <w:rsid w:val="005E5EAA"/>
    <w:rsid w:val="005E7317"/>
    <w:rsid w:val="005F053C"/>
    <w:rsid w:val="005F2D61"/>
    <w:rsid w:val="005F7848"/>
    <w:rsid w:val="0060220E"/>
    <w:rsid w:val="006024DD"/>
    <w:rsid w:val="00604B73"/>
    <w:rsid w:val="00616E50"/>
    <w:rsid w:val="006219F2"/>
    <w:rsid w:val="006347C4"/>
    <w:rsid w:val="006379FB"/>
    <w:rsid w:val="00651791"/>
    <w:rsid w:val="006535C7"/>
    <w:rsid w:val="006550E0"/>
    <w:rsid w:val="006636F6"/>
    <w:rsid w:val="00663923"/>
    <w:rsid w:val="00663D1D"/>
    <w:rsid w:val="0067040A"/>
    <w:rsid w:val="00671721"/>
    <w:rsid w:val="0067680A"/>
    <w:rsid w:val="00682524"/>
    <w:rsid w:val="00687796"/>
    <w:rsid w:val="006A4FEC"/>
    <w:rsid w:val="006A56CB"/>
    <w:rsid w:val="006A69D2"/>
    <w:rsid w:val="006A74EE"/>
    <w:rsid w:val="006B44D1"/>
    <w:rsid w:val="006C3E9F"/>
    <w:rsid w:val="006C4145"/>
    <w:rsid w:val="006C5599"/>
    <w:rsid w:val="006D4AF5"/>
    <w:rsid w:val="006E0B99"/>
    <w:rsid w:val="006E1A0B"/>
    <w:rsid w:val="006F33AA"/>
    <w:rsid w:val="00700703"/>
    <w:rsid w:val="0070477D"/>
    <w:rsid w:val="007109FF"/>
    <w:rsid w:val="0072101F"/>
    <w:rsid w:val="007262CD"/>
    <w:rsid w:val="00730FEF"/>
    <w:rsid w:val="00732D3D"/>
    <w:rsid w:val="00744742"/>
    <w:rsid w:val="0074562A"/>
    <w:rsid w:val="00750FEA"/>
    <w:rsid w:val="007548DE"/>
    <w:rsid w:val="007711AF"/>
    <w:rsid w:val="00771E79"/>
    <w:rsid w:val="0077236D"/>
    <w:rsid w:val="007800F0"/>
    <w:rsid w:val="00786FCC"/>
    <w:rsid w:val="007927B4"/>
    <w:rsid w:val="00793ADF"/>
    <w:rsid w:val="007A24BF"/>
    <w:rsid w:val="007A3636"/>
    <w:rsid w:val="007B0FDF"/>
    <w:rsid w:val="007C142B"/>
    <w:rsid w:val="007D5BDF"/>
    <w:rsid w:val="007D6229"/>
    <w:rsid w:val="007D68E0"/>
    <w:rsid w:val="007E10DA"/>
    <w:rsid w:val="007F1B83"/>
    <w:rsid w:val="007F7EEB"/>
    <w:rsid w:val="00812CA3"/>
    <w:rsid w:val="008171BC"/>
    <w:rsid w:val="00821D54"/>
    <w:rsid w:val="0082414F"/>
    <w:rsid w:val="00836413"/>
    <w:rsid w:val="00841A19"/>
    <w:rsid w:val="008670B3"/>
    <w:rsid w:val="008779DB"/>
    <w:rsid w:val="0088242D"/>
    <w:rsid w:val="00882E70"/>
    <w:rsid w:val="00882F83"/>
    <w:rsid w:val="008908FC"/>
    <w:rsid w:val="0089214E"/>
    <w:rsid w:val="00895034"/>
    <w:rsid w:val="008A2CD6"/>
    <w:rsid w:val="008B79AC"/>
    <w:rsid w:val="008D28D0"/>
    <w:rsid w:val="008D3AD3"/>
    <w:rsid w:val="008D6AD2"/>
    <w:rsid w:val="008E168B"/>
    <w:rsid w:val="008E3165"/>
    <w:rsid w:val="009073E0"/>
    <w:rsid w:val="009139BC"/>
    <w:rsid w:val="00934ABE"/>
    <w:rsid w:val="009369E4"/>
    <w:rsid w:val="00936E14"/>
    <w:rsid w:val="00937FF6"/>
    <w:rsid w:val="009439BB"/>
    <w:rsid w:val="00947633"/>
    <w:rsid w:val="00951E41"/>
    <w:rsid w:val="009547CE"/>
    <w:rsid w:val="00955377"/>
    <w:rsid w:val="009558DD"/>
    <w:rsid w:val="00956F62"/>
    <w:rsid w:val="00960C83"/>
    <w:rsid w:val="009640F0"/>
    <w:rsid w:val="00964305"/>
    <w:rsid w:val="00967D6D"/>
    <w:rsid w:val="00970EB0"/>
    <w:rsid w:val="00973284"/>
    <w:rsid w:val="009733F4"/>
    <w:rsid w:val="00980EFC"/>
    <w:rsid w:val="009942EC"/>
    <w:rsid w:val="009B2D84"/>
    <w:rsid w:val="009F6106"/>
    <w:rsid w:val="00A02CDD"/>
    <w:rsid w:val="00A07BF1"/>
    <w:rsid w:val="00A111AA"/>
    <w:rsid w:val="00A31A4B"/>
    <w:rsid w:val="00A346B2"/>
    <w:rsid w:val="00A47F49"/>
    <w:rsid w:val="00A57488"/>
    <w:rsid w:val="00A616DB"/>
    <w:rsid w:val="00A64AEB"/>
    <w:rsid w:val="00A65A53"/>
    <w:rsid w:val="00A65C7F"/>
    <w:rsid w:val="00A73157"/>
    <w:rsid w:val="00A74D59"/>
    <w:rsid w:val="00A76675"/>
    <w:rsid w:val="00A768AA"/>
    <w:rsid w:val="00A807B6"/>
    <w:rsid w:val="00AA0B21"/>
    <w:rsid w:val="00AA2A86"/>
    <w:rsid w:val="00AA3CF3"/>
    <w:rsid w:val="00AB4356"/>
    <w:rsid w:val="00AC4C08"/>
    <w:rsid w:val="00AD1A1B"/>
    <w:rsid w:val="00AD7E8F"/>
    <w:rsid w:val="00AE34FE"/>
    <w:rsid w:val="00AE4CF0"/>
    <w:rsid w:val="00AF2EFD"/>
    <w:rsid w:val="00B062FA"/>
    <w:rsid w:val="00B067E3"/>
    <w:rsid w:val="00B119C1"/>
    <w:rsid w:val="00B20B23"/>
    <w:rsid w:val="00B2147A"/>
    <w:rsid w:val="00B2192A"/>
    <w:rsid w:val="00B265B2"/>
    <w:rsid w:val="00B40207"/>
    <w:rsid w:val="00B465A9"/>
    <w:rsid w:val="00B60170"/>
    <w:rsid w:val="00B66F54"/>
    <w:rsid w:val="00B700D3"/>
    <w:rsid w:val="00B71E93"/>
    <w:rsid w:val="00B76EB8"/>
    <w:rsid w:val="00BB33B3"/>
    <w:rsid w:val="00BB654D"/>
    <w:rsid w:val="00BB6C6F"/>
    <w:rsid w:val="00BF02B7"/>
    <w:rsid w:val="00BF0C13"/>
    <w:rsid w:val="00BF2CE7"/>
    <w:rsid w:val="00C01DC3"/>
    <w:rsid w:val="00C12A22"/>
    <w:rsid w:val="00C12D5B"/>
    <w:rsid w:val="00C13A00"/>
    <w:rsid w:val="00C16F3B"/>
    <w:rsid w:val="00C208B8"/>
    <w:rsid w:val="00C2669C"/>
    <w:rsid w:val="00C3017E"/>
    <w:rsid w:val="00C33222"/>
    <w:rsid w:val="00C4362C"/>
    <w:rsid w:val="00C51435"/>
    <w:rsid w:val="00C52E28"/>
    <w:rsid w:val="00C53BEB"/>
    <w:rsid w:val="00C56EBE"/>
    <w:rsid w:val="00C62F83"/>
    <w:rsid w:val="00C64FC7"/>
    <w:rsid w:val="00C6529D"/>
    <w:rsid w:val="00C70517"/>
    <w:rsid w:val="00C76EA4"/>
    <w:rsid w:val="00C820BD"/>
    <w:rsid w:val="00C8602F"/>
    <w:rsid w:val="00C90D2D"/>
    <w:rsid w:val="00C946A2"/>
    <w:rsid w:val="00CB6587"/>
    <w:rsid w:val="00CC580D"/>
    <w:rsid w:val="00CC7DC4"/>
    <w:rsid w:val="00CD2156"/>
    <w:rsid w:val="00CD3833"/>
    <w:rsid w:val="00CE01C9"/>
    <w:rsid w:val="00CE50BB"/>
    <w:rsid w:val="00CF1EE5"/>
    <w:rsid w:val="00D0719C"/>
    <w:rsid w:val="00D106E7"/>
    <w:rsid w:val="00D11DF7"/>
    <w:rsid w:val="00D153C5"/>
    <w:rsid w:val="00D15622"/>
    <w:rsid w:val="00D250BB"/>
    <w:rsid w:val="00D25D17"/>
    <w:rsid w:val="00D27AF8"/>
    <w:rsid w:val="00D31FD9"/>
    <w:rsid w:val="00D33541"/>
    <w:rsid w:val="00D42756"/>
    <w:rsid w:val="00D42F68"/>
    <w:rsid w:val="00D50169"/>
    <w:rsid w:val="00D50357"/>
    <w:rsid w:val="00D56067"/>
    <w:rsid w:val="00D5659C"/>
    <w:rsid w:val="00D77E93"/>
    <w:rsid w:val="00D822A7"/>
    <w:rsid w:val="00D909F8"/>
    <w:rsid w:val="00DA1C37"/>
    <w:rsid w:val="00DA3FE6"/>
    <w:rsid w:val="00DB69E2"/>
    <w:rsid w:val="00DC3B28"/>
    <w:rsid w:val="00DC43C4"/>
    <w:rsid w:val="00DC7905"/>
    <w:rsid w:val="00DD0561"/>
    <w:rsid w:val="00DD132D"/>
    <w:rsid w:val="00DD2548"/>
    <w:rsid w:val="00DD43FE"/>
    <w:rsid w:val="00DF1035"/>
    <w:rsid w:val="00DF16FD"/>
    <w:rsid w:val="00DF6CC8"/>
    <w:rsid w:val="00E01D40"/>
    <w:rsid w:val="00E01E0F"/>
    <w:rsid w:val="00E0258B"/>
    <w:rsid w:val="00E02E22"/>
    <w:rsid w:val="00E04241"/>
    <w:rsid w:val="00E118EA"/>
    <w:rsid w:val="00E14D52"/>
    <w:rsid w:val="00E36CA0"/>
    <w:rsid w:val="00E44A84"/>
    <w:rsid w:val="00E5334D"/>
    <w:rsid w:val="00E62EA4"/>
    <w:rsid w:val="00E7131D"/>
    <w:rsid w:val="00E90403"/>
    <w:rsid w:val="00EA2A2F"/>
    <w:rsid w:val="00EB0BA3"/>
    <w:rsid w:val="00EB13A2"/>
    <w:rsid w:val="00EB2EAF"/>
    <w:rsid w:val="00EC3188"/>
    <w:rsid w:val="00EC4BAF"/>
    <w:rsid w:val="00EC5910"/>
    <w:rsid w:val="00ED2690"/>
    <w:rsid w:val="00ED384E"/>
    <w:rsid w:val="00ED39CF"/>
    <w:rsid w:val="00ED5D81"/>
    <w:rsid w:val="00EE3A90"/>
    <w:rsid w:val="00EF2D16"/>
    <w:rsid w:val="00EF3A58"/>
    <w:rsid w:val="00EF5F57"/>
    <w:rsid w:val="00F00596"/>
    <w:rsid w:val="00F12ADC"/>
    <w:rsid w:val="00F14CDD"/>
    <w:rsid w:val="00F154E0"/>
    <w:rsid w:val="00F201A3"/>
    <w:rsid w:val="00F25808"/>
    <w:rsid w:val="00F26BB3"/>
    <w:rsid w:val="00F33465"/>
    <w:rsid w:val="00F40F5E"/>
    <w:rsid w:val="00F42040"/>
    <w:rsid w:val="00F47665"/>
    <w:rsid w:val="00F507B0"/>
    <w:rsid w:val="00F5463F"/>
    <w:rsid w:val="00F668F6"/>
    <w:rsid w:val="00F7250D"/>
    <w:rsid w:val="00F73702"/>
    <w:rsid w:val="00F80275"/>
    <w:rsid w:val="00F8217F"/>
    <w:rsid w:val="00F9508E"/>
    <w:rsid w:val="00FA35F4"/>
    <w:rsid w:val="00FB3F2B"/>
    <w:rsid w:val="00FB4B1B"/>
    <w:rsid w:val="00FB6D05"/>
    <w:rsid w:val="00FD02C7"/>
    <w:rsid w:val="00FD0588"/>
    <w:rsid w:val="00FD0913"/>
    <w:rsid w:val="00FD34A7"/>
    <w:rsid w:val="00FE072F"/>
    <w:rsid w:val="00FF1010"/>
    <w:rsid w:val="00FF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,"/>
  <w:listSeparator w:val=";"/>
  <w14:docId w14:val="3C597890"/>
  <w15:chartTrackingRefBased/>
  <w15:docId w15:val="{5A3B3978-BA31-4B42-9F85-7F975478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rFonts w:ascii="Arial" w:hAnsi="Arial" w:cs="Arial"/>
      <w:b/>
      <w:bCs/>
    </w:rPr>
  </w:style>
  <w:style w:type="paragraph" w:styleId="Titolo2">
    <w:name w:val="heading 2"/>
    <w:basedOn w:val="Normale"/>
    <w:next w:val="Normale"/>
    <w:link w:val="Titolo2Carattere"/>
    <w:qFormat/>
    <w:pPr>
      <w:keepNext/>
      <w:numPr>
        <w:ilvl w:val="1"/>
        <w:numId w:val="1"/>
      </w:numPr>
      <w:outlineLvl w:val="1"/>
    </w:pPr>
    <w:rPr>
      <w:rFonts w:ascii="Arial" w:hAnsi="Arial" w:cs="Arial"/>
      <w:u w:val="single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Carpredefinitoparagrafo3">
    <w:name w:val="Car. predefinito paragrafo3"/>
  </w:style>
  <w:style w:type="character" w:customStyle="1" w:styleId="WW8Num5z0">
    <w:name w:val="WW8Num5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8z4">
    <w:name w:val="WW8Num8z4"/>
    <w:rPr>
      <w:rFonts w:ascii="Courier New" w:hAnsi="Courier New" w:cs="Courier New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9z4">
    <w:name w:val="WW8Num9z4"/>
    <w:rPr>
      <w:rFonts w:ascii="Courier New" w:hAnsi="Courier New"/>
    </w:rPr>
  </w:style>
  <w:style w:type="character" w:customStyle="1" w:styleId="WW8Num10z1">
    <w:name w:val="WW8Num10z1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Symbol" w:eastAsia="Times New Roman" w:hAnsi="Symbol" w:cs="Times New Roman"/>
      <w:i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4">
    <w:name w:val="WW8Num10z4"/>
    <w:rPr>
      <w:rFonts w:ascii="Courier New" w:hAnsi="Courier New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4">
    <w:name w:val="WW8Num13z4"/>
    <w:rPr>
      <w:rFonts w:ascii="Courier New" w:hAnsi="Courier New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6z4">
    <w:name w:val="WW8Num16z4"/>
    <w:rPr>
      <w:rFonts w:ascii="Courier New" w:hAnsi="Courier New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4">
    <w:name w:val="WW8Num19z4"/>
    <w:rPr>
      <w:rFonts w:ascii="Courier New" w:hAnsi="Courier New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1">
    <w:name w:val="WW8Num22z1"/>
    <w:rPr>
      <w:rFonts w:ascii="Symbol" w:hAnsi="Symbol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2z4">
    <w:name w:val="WW8Num22z4"/>
    <w:rPr>
      <w:rFonts w:ascii="Courier New" w:hAnsi="Courier New"/>
    </w:rPr>
  </w:style>
  <w:style w:type="character" w:customStyle="1" w:styleId="WW8Num23z1">
    <w:name w:val="WW8Num23z1"/>
    <w:rPr>
      <w:rFonts w:ascii="Symbol" w:hAnsi="Symbol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3z4">
    <w:name w:val="WW8Num23z4"/>
    <w:rPr>
      <w:rFonts w:ascii="Courier New" w:hAnsi="Courier New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4z4">
    <w:name w:val="WW8Num24z4"/>
    <w:rPr>
      <w:rFonts w:ascii="Courier New" w:hAnsi="Courier New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1">
    <w:name w:val="WW8Num26z1"/>
    <w:rPr>
      <w:rFonts w:ascii="Symbol" w:hAnsi="Symbol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4">
    <w:name w:val="WW8Num29z4"/>
    <w:rPr>
      <w:rFonts w:ascii="Courier New" w:hAnsi="Courier New"/>
    </w:rPr>
  </w:style>
  <w:style w:type="character" w:customStyle="1" w:styleId="WW8Num30z0">
    <w:name w:val="WW8Num30z0"/>
    <w:rPr>
      <w:rFonts w:ascii="Times New Roman" w:hAnsi="Times New Roman" w:cs="Times New Roman"/>
      <w:color w:val="auto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3z1">
    <w:name w:val="WW8Num33z1"/>
    <w:rPr>
      <w:rFonts w:ascii="Courier New" w:hAnsi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3z3">
    <w:name w:val="WW8Num33z3"/>
    <w:rPr>
      <w:rFonts w:ascii="Symbol" w:hAnsi="Symbol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Arial" w:hAnsi="Arial"/>
      <w:b w:val="0"/>
      <w:i w:val="0"/>
      <w:sz w:val="24"/>
    </w:rPr>
  </w:style>
  <w:style w:type="character" w:customStyle="1" w:styleId="WW8Num38z0">
    <w:name w:val="WW8Num38z0"/>
    <w:rPr>
      <w:rFonts w:ascii="Symbol" w:hAnsi="Symbol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8z4">
    <w:name w:val="WW8Num38z4"/>
    <w:rPr>
      <w:rFonts w:ascii="Courier New" w:hAnsi="Courier New"/>
    </w:rPr>
  </w:style>
  <w:style w:type="character" w:customStyle="1" w:styleId="WW8Num39z0">
    <w:name w:val="WW8Num39z0"/>
    <w:rPr>
      <w:rFonts w:ascii="Symbol" w:hAnsi="Symbol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4">
    <w:name w:val="WW8Num39z4"/>
    <w:rPr>
      <w:rFonts w:ascii="Courier New" w:hAnsi="Courier New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4">
    <w:name w:val="WW8Num42z4"/>
    <w:rPr>
      <w:rFonts w:ascii="Courier New" w:hAnsi="Courier New"/>
    </w:rPr>
  </w:style>
  <w:style w:type="character" w:customStyle="1" w:styleId="WW8Num42z5">
    <w:name w:val="WW8Num42z5"/>
    <w:rPr>
      <w:rFonts w:ascii="Wingdings" w:hAnsi="Wingdings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3z3">
    <w:name w:val="WW8Num43z3"/>
    <w:rPr>
      <w:rFonts w:ascii="Symbol" w:hAnsi="Symbol"/>
    </w:rPr>
  </w:style>
  <w:style w:type="character" w:customStyle="1" w:styleId="WW8Num43z4">
    <w:name w:val="WW8Num43z4"/>
    <w:rPr>
      <w:rFonts w:ascii="Courier New" w:hAnsi="Courier New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4z1">
    <w:name w:val="WW8Num44z1"/>
    <w:rPr>
      <w:rFonts w:ascii="Courier New" w:hAnsi="Courier New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5z4">
    <w:name w:val="WW8Num45z4"/>
    <w:rPr>
      <w:rFonts w:ascii="Courier New" w:hAnsi="Courier New"/>
    </w:rPr>
  </w:style>
  <w:style w:type="character" w:customStyle="1" w:styleId="WW8NumSt41z0">
    <w:name w:val="WW8NumSt41z0"/>
    <w:rPr>
      <w:rFonts w:ascii="Wingdings" w:hAnsi="Wingdings"/>
      <w:sz w:val="48"/>
    </w:rPr>
  </w:style>
  <w:style w:type="character" w:customStyle="1" w:styleId="Carpredefinitoparagrafo1">
    <w:name w:val="Car. predefinito paragrafo1"/>
  </w:style>
  <w:style w:type="character" w:customStyle="1" w:styleId="Caratteredellanota">
    <w:name w:val="Carattere della nota"/>
    <w:rPr>
      <w:vertAlign w:val="superscript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Intestazione3">
    <w:name w:val="Intestazione3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testo">
    <w:name w:val="Body Text"/>
    <w:basedOn w:val="Normale"/>
    <w:link w:val="CorpotestoCarattere"/>
    <w:pPr>
      <w:jc w:val="both"/>
    </w:pPr>
    <w:rPr>
      <w:rFonts w:ascii="Arial" w:hAnsi="Arial"/>
    </w:rPr>
  </w:style>
  <w:style w:type="paragraph" w:styleId="Elenco">
    <w:name w:val="List"/>
    <w:basedOn w:val="Corpotesto"/>
    <w:rPr>
      <w:rFonts w:cs="Tahoma"/>
    </w:rPr>
  </w:style>
  <w:style w:type="paragraph" w:customStyle="1" w:styleId="Didascalia3">
    <w:name w:val="Didascalia3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styleId="Titolo">
    <w:name w:val="Title"/>
    <w:basedOn w:val="Normale"/>
    <w:next w:val="Sottotitolo"/>
    <w:qFormat/>
    <w:pPr>
      <w:jc w:val="center"/>
    </w:pPr>
    <w:rPr>
      <w:rFonts w:ascii="Arial" w:hAnsi="Arial" w:cs="Arial"/>
      <w:smallCaps/>
      <w:sz w:val="28"/>
    </w:rPr>
  </w:style>
  <w:style w:type="paragraph" w:styleId="Sottotitolo">
    <w:name w:val="Subtitle"/>
    <w:basedOn w:val="Intestazione1"/>
    <w:next w:val="Corpotesto"/>
    <w:qFormat/>
    <w:pPr>
      <w:jc w:val="center"/>
    </w:pPr>
    <w:rPr>
      <w:i/>
      <w:iCs/>
    </w:rPr>
  </w:style>
  <w:style w:type="paragraph" w:styleId="Rientrocorpodeltesto">
    <w:name w:val="Body Text Indent"/>
    <w:basedOn w:val="Normale"/>
    <w:pPr>
      <w:ind w:left="708" w:hanging="708"/>
    </w:pPr>
    <w:rPr>
      <w:sz w:val="20"/>
    </w:rPr>
  </w:style>
  <w:style w:type="paragraph" w:customStyle="1" w:styleId="Corpodeltesto21">
    <w:name w:val="Corpo del testo 21"/>
    <w:basedOn w:val="Normale"/>
    <w:pPr>
      <w:spacing w:before="240" w:after="120"/>
    </w:pPr>
    <w:rPr>
      <w:rFonts w:ascii="Arial" w:hAnsi="Arial"/>
      <w:u w:val="single"/>
    </w:rPr>
  </w:style>
  <w:style w:type="paragraph" w:styleId="Testonotaapidipagina">
    <w:name w:val="footnote text"/>
    <w:basedOn w:val="Normale"/>
    <w:rPr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paragraph" w:customStyle="1" w:styleId="Contenutocornice">
    <w:name w:val="Contenuto cornice"/>
    <w:basedOn w:val="Corpotesto"/>
  </w:style>
  <w:style w:type="paragraph" w:customStyle="1" w:styleId="Corpodeltesto22">
    <w:name w:val="Corpo del testo 22"/>
    <w:basedOn w:val="Normale"/>
    <w:pPr>
      <w:suppressAutoHyphens w:val="0"/>
      <w:spacing w:before="240" w:after="120"/>
    </w:pPr>
    <w:rPr>
      <w:rFonts w:ascii="Arial" w:hAnsi="Arial"/>
      <w:u w:val="single"/>
    </w:rPr>
  </w:style>
  <w:style w:type="paragraph" w:customStyle="1" w:styleId="Didascalia4">
    <w:name w:val="Didascalia4"/>
    <w:basedOn w:val="Normale"/>
    <w:next w:val="Normale"/>
    <w:rsid w:val="003E18F0"/>
    <w:pPr>
      <w:suppressAutoHyphens w:val="0"/>
      <w:spacing w:before="120" w:after="120"/>
    </w:pPr>
    <w:rPr>
      <w:b/>
    </w:rPr>
  </w:style>
  <w:style w:type="paragraph" w:styleId="Testofumetto">
    <w:name w:val="Balloon Text"/>
    <w:basedOn w:val="Normale"/>
    <w:link w:val="TestofumettoCarattere"/>
    <w:rsid w:val="000F4819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rsid w:val="000F4819"/>
    <w:rPr>
      <w:rFonts w:ascii="Segoe UI" w:hAnsi="Segoe UI" w:cs="Segoe UI"/>
      <w:sz w:val="18"/>
      <w:szCs w:val="18"/>
      <w:lang w:eastAsia="ar-SA"/>
    </w:rPr>
  </w:style>
  <w:style w:type="character" w:customStyle="1" w:styleId="Titolo2Carattere">
    <w:name w:val="Titolo 2 Carattere"/>
    <w:link w:val="Titolo2"/>
    <w:rsid w:val="0074562A"/>
    <w:rPr>
      <w:rFonts w:ascii="Arial" w:hAnsi="Arial" w:cs="Arial"/>
      <w:sz w:val="24"/>
      <w:szCs w:val="24"/>
      <w:u w:val="single"/>
      <w:lang w:eastAsia="ar-SA"/>
    </w:rPr>
  </w:style>
  <w:style w:type="character" w:customStyle="1" w:styleId="CorpotestoCarattere">
    <w:name w:val="Corpo testo Carattere"/>
    <w:link w:val="Corpotesto"/>
    <w:rsid w:val="0074562A"/>
    <w:rPr>
      <w:rFonts w:ascii="Arial" w:hAnsi="Arial"/>
      <w:sz w:val="24"/>
      <w:szCs w:val="24"/>
      <w:lang w:eastAsia="ar-SA"/>
    </w:rPr>
  </w:style>
  <w:style w:type="paragraph" w:customStyle="1" w:styleId="Intestazionetabella">
    <w:name w:val="Intestazione tabella"/>
    <w:basedOn w:val="Normale"/>
    <w:rsid w:val="000F3DF7"/>
    <w:pPr>
      <w:suppressLineNumbers/>
      <w:jc w:val="center"/>
    </w:pPr>
    <w:rPr>
      <w:b/>
      <w:bCs/>
    </w:rPr>
  </w:style>
  <w:style w:type="paragraph" w:styleId="NormaleWeb">
    <w:name w:val="Normal (Web)"/>
    <w:basedOn w:val="Normale"/>
    <w:uiPriority w:val="99"/>
    <w:unhideWhenUsed/>
    <w:rsid w:val="00C2669C"/>
    <w:pPr>
      <w:suppressAutoHyphens w:val="0"/>
      <w:spacing w:before="100" w:beforeAutospacing="1" w:after="100" w:afterAutospacing="1"/>
    </w:pPr>
    <w:rPr>
      <w:lang w:eastAsia="it-IT"/>
    </w:rPr>
  </w:style>
  <w:style w:type="paragraph" w:customStyle="1" w:styleId="Corpodeltesto31">
    <w:name w:val="Corpo del testo 31"/>
    <w:basedOn w:val="Normale"/>
    <w:rsid w:val="004E72EC"/>
    <w:pPr>
      <w:suppressAutoHyphens w:val="0"/>
    </w:pPr>
    <w:rPr>
      <w:b/>
      <w:bCs/>
      <w:sz w:val="28"/>
    </w:rPr>
  </w:style>
  <w:style w:type="character" w:customStyle="1" w:styleId="PidipaginaCarattere">
    <w:name w:val="Piè di pagina Carattere"/>
    <w:link w:val="Pidipagina"/>
    <w:uiPriority w:val="99"/>
    <w:rsid w:val="00936E14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7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DiCTAr Exam template</vt:lpstr>
      <vt:lpstr>DiCTAr Exam template</vt:lpstr>
    </vt:vector>
  </TitlesOfParts>
  <Company>Politecnico di Torino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DiCTAr Exam template</dc:title>
  <dc:subject/>
  <dc:creator>Massimo Canale</dc:creator>
  <cp:keywords/>
  <cp:lastModifiedBy>Massimo  Canale</cp:lastModifiedBy>
  <cp:revision>21</cp:revision>
  <cp:lastPrinted>2020-01-28T04:55:00Z</cp:lastPrinted>
  <dcterms:created xsi:type="dcterms:W3CDTF">2022-12-18T07:05:00Z</dcterms:created>
  <dcterms:modified xsi:type="dcterms:W3CDTF">2025-01-06T16:57:00Z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